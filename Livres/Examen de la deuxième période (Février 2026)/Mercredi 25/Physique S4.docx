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E0E" w:rsidRPr="00B61E7C" w:rsidRDefault="00B61E7C">
      <w:pPr>
        <w:jc w:val="center"/>
        <w:rPr>
          <w:lang w:val="fr-FR"/>
        </w:rPr>
      </w:pPr>
      <w:bookmarkStart w:id="0" w:name="_GoBack"/>
      <w:bookmarkEnd w:id="0"/>
      <w:r w:rsidRPr="00B61E7C">
        <w:rPr>
          <w:b/>
          <w:bCs/>
          <w:sz w:val="28"/>
          <w:szCs w:val="28"/>
          <w:lang w:val="fr-FR"/>
        </w:rPr>
        <w:t>Ecole Diocésaine Saint Vincent de Paul</w:t>
      </w:r>
    </w:p>
    <w:p w:rsidR="00344E0E" w:rsidRPr="00B61E7C" w:rsidRDefault="00B61E7C">
      <w:pPr>
        <w:jc w:val="center"/>
        <w:rPr>
          <w:lang w:val="fr-FR"/>
        </w:rPr>
      </w:pPr>
      <w:r w:rsidRPr="00B61E7C">
        <w:rPr>
          <w:b/>
          <w:bCs/>
          <w:sz w:val="28"/>
          <w:szCs w:val="28"/>
          <w:lang w:val="fr-FR"/>
        </w:rPr>
        <w:t>Examen Alternatif, S-IV, février 2026, durée 1 h 30mn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 xml:space="preserve">Nom -----------------------.             Prénom------------------------  </w:t>
      </w:r>
      <w:proofErr w:type="gramStart"/>
      <w:r w:rsidRPr="00B61E7C">
        <w:rPr>
          <w:lang w:val="fr-FR"/>
        </w:rPr>
        <w:t>( 10</w:t>
      </w:r>
      <w:proofErr w:type="gramEnd"/>
      <w:r w:rsidRPr="00B61E7C">
        <w:rPr>
          <w:lang w:val="fr-FR"/>
        </w:rPr>
        <w:t xml:space="preserve"> points 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Partie I </w:t>
      </w:r>
      <w:proofErr w:type="gramStart"/>
      <w:r w:rsidRPr="00B61E7C">
        <w:rPr>
          <w:b/>
          <w:bCs/>
          <w:sz w:val="24"/>
          <w:szCs w:val="24"/>
          <w:lang w:val="fr-FR"/>
        </w:rPr>
        <w:t>( 5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1- Définir  les termes suivants </w:t>
      </w:r>
      <w:proofErr w:type="gramStart"/>
      <w:r w:rsidRPr="00B61E7C">
        <w:rPr>
          <w:b/>
          <w:bCs/>
          <w:sz w:val="24"/>
          <w:szCs w:val="24"/>
          <w:lang w:val="fr-FR"/>
        </w:rPr>
        <w:t>( 3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Default="00B61E7C">
      <w:pPr>
        <w:pStyle w:val="ListParagraph"/>
        <w:numPr>
          <w:ilvl w:val="0"/>
          <w:numId w:val="1"/>
        </w:numPr>
        <w:jc w:val="both"/>
      </w:pPr>
      <w:proofErr w:type="spellStart"/>
      <w:r>
        <w:t>L'admitance</w:t>
      </w:r>
      <w:proofErr w:type="spellEnd"/>
      <w:r>
        <w:t xml:space="preserve"> d'un </w:t>
      </w:r>
      <w:proofErr w:type="spellStart"/>
      <w:r>
        <w:t>condensateur</w:t>
      </w:r>
      <w:proofErr w:type="spellEnd"/>
      <w:r>
        <w:t xml:space="preserve"> </w:t>
      </w:r>
    </w:p>
    <w:p w:rsidR="00344E0E" w:rsidRDefault="00B61E7C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rFonts w:ascii="Calibri" w:hAnsi="Calibri"/>
        </w:rPr>
        <w:t>Facteur</w:t>
      </w:r>
      <w:proofErr w:type="spellEnd"/>
      <w:r>
        <w:rPr>
          <w:rFonts w:ascii="Calibri" w:hAnsi="Calibri"/>
        </w:rPr>
        <w:t xml:space="preserve"> de puissance.</w:t>
      </w:r>
    </w:p>
    <w:p w:rsidR="00344E0E" w:rsidRDefault="00B61E7C">
      <w:pPr>
        <w:pStyle w:val="ListParagraph"/>
        <w:numPr>
          <w:ilvl w:val="0"/>
          <w:numId w:val="1"/>
        </w:numPr>
        <w:jc w:val="both"/>
      </w:pPr>
      <w:proofErr w:type="spellStart"/>
      <w:r>
        <w:rPr>
          <w:rFonts w:ascii="Calibri" w:hAnsi="Calibri"/>
        </w:rPr>
        <w:t>L'inductance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d'une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bobine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jc w:val="both"/>
      </w:pPr>
      <w:r>
        <w:rPr>
          <w:b/>
          <w:bCs/>
          <w:sz w:val="24"/>
          <w:szCs w:val="24"/>
        </w:rPr>
        <w:t xml:space="preserve">2- </w:t>
      </w:r>
      <w:proofErr w:type="spellStart"/>
      <w:r>
        <w:rPr>
          <w:b/>
          <w:bCs/>
          <w:sz w:val="24"/>
          <w:szCs w:val="24"/>
        </w:rPr>
        <w:t>Compléter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( 2</w:t>
      </w:r>
      <w:proofErr w:type="gramEnd"/>
      <w:r>
        <w:rPr>
          <w:b/>
          <w:bCs/>
          <w:sz w:val="24"/>
          <w:szCs w:val="24"/>
        </w:rPr>
        <w:t xml:space="preserve"> points )</w:t>
      </w:r>
    </w:p>
    <w:p w:rsidR="00344E0E" w:rsidRDefault="00B61E7C">
      <w:pPr>
        <w:pStyle w:val="ListParagraph"/>
        <w:numPr>
          <w:ilvl w:val="0"/>
          <w:numId w:val="2"/>
        </w:numPr>
        <w:jc w:val="both"/>
      </w:pPr>
      <w:r w:rsidRPr="00B61E7C">
        <w:rPr>
          <w:rFonts w:ascii="Calibri" w:hAnsi="Calibri"/>
          <w:lang w:val="fr-FR"/>
        </w:rPr>
        <w:t xml:space="preserve">Lorsqu'un circuit contient une résistance pure en condensateur en série. </w:t>
      </w:r>
      <w:r>
        <w:rPr>
          <w:rFonts w:ascii="Calibri" w:hAnsi="Calibri"/>
        </w:rPr>
        <w:t xml:space="preserve">La tension </w:t>
      </w:r>
      <w:proofErr w:type="spellStart"/>
      <w:r>
        <w:rPr>
          <w:rFonts w:ascii="Calibri" w:hAnsi="Calibri"/>
        </w:rPr>
        <w:t>électrique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est</w:t>
      </w:r>
      <w:proofErr w:type="spellEnd"/>
      <w:proofErr w:type="gramEnd"/>
      <w:r>
        <w:rPr>
          <w:rFonts w:ascii="Calibri" w:hAnsi="Calibri"/>
        </w:rPr>
        <w:t xml:space="preserve"> en ............. à </w:t>
      </w:r>
      <w:proofErr w:type="spellStart"/>
      <w:r>
        <w:rPr>
          <w:rFonts w:ascii="Calibri" w:hAnsi="Calibri"/>
        </w:rPr>
        <w:t>l'intensité</w:t>
      </w:r>
      <w:proofErr w:type="spellEnd"/>
      <w:r>
        <w:rPr>
          <w:rFonts w:ascii="Calibri" w:hAnsi="Calibri"/>
        </w:rPr>
        <w:t xml:space="preserve"> du courant.</w:t>
      </w:r>
    </w:p>
    <w:p w:rsidR="00344E0E" w:rsidRPr="00B61E7C" w:rsidRDefault="00B61E7C">
      <w:pPr>
        <w:pStyle w:val="ListParagraph"/>
        <w:numPr>
          <w:ilvl w:val="0"/>
          <w:numId w:val="2"/>
        </w:numPr>
        <w:jc w:val="both"/>
        <w:rPr>
          <w:lang w:val="fr-FR"/>
        </w:rPr>
      </w:pPr>
      <w:r w:rsidRPr="00B61E7C">
        <w:rPr>
          <w:rFonts w:ascii="Calibri" w:hAnsi="Calibri"/>
          <w:lang w:val="fr-FR"/>
        </w:rPr>
        <w:t>On appelle réactance d'un circuit le produit de la................... et l'.....................</w:t>
      </w:r>
    </w:p>
    <w:p w:rsidR="00344E0E" w:rsidRDefault="00B61E7C">
      <w:pPr>
        <w:pStyle w:val="ListParagraph"/>
        <w:numPr>
          <w:ilvl w:val="0"/>
          <w:numId w:val="2"/>
        </w:numPr>
        <w:jc w:val="both"/>
      </w:pPr>
      <w:r w:rsidRPr="00B61E7C">
        <w:rPr>
          <w:rFonts w:ascii="Calibri" w:hAnsi="Calibri"/>
          <w:lang w:val="fr-FR"/>
        </w:rPr>
        <w:t xml:space="preserve">Si un circuit </w:t>
      </w:r>
      <w:proofErr w:type="spellStart"/>
      <w:r w:rsidRPr="00B61E7C">
        <w:rPr>
          <w:rFonts w:ascii="Calibri" w:hAnsi="Calibri"/>
          <w:lang w:val="fr-FR"/>
        </w:rPr>
        <w:t>conprend</w:t>
      </w:r>
      <w:proofErr w:type="spellEnd"/>
      <w:r w:rsidRPr="00B61E7C">
        <w:rPr>
          <w:rFonts w:ascii="Calibri" w:hAnsi="Calibri"/>
          <w:lang w:val="fr-FR"/>
        </w:rPr>
        <w:t xml:space="preserve"> une inductance. La tension est en quadrature................ </w:t>
      </w:r>
      <w:proofErr w:type="spellStart"/>
      <w:r>
        <w:rPr>
          <w:rFonts w:ascii="Calibri" w:hAnsi="Calibri"/>
        </w:rPr>
        <w:t>sur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l'intensité</w:t>
      </w:r>
      <w:proofErr w:type="spellEnd"/>
      <w:r>
        <w:rPr>
          <w:rFonts w:ascii="Calibri" w:hAnsi="Calibri"/>
        </w:rPr>
        <w:t xml:space="preserve"> du courant. </w:t>
      </w:r>
    </w:p>
    <w:p w:rsidR="00344E0E" w:rsidRPr="00B61E7C" w:rsidRDefault="00B61E7C">
      <w:pPr>
        <w:pStyle w:val="ListParagraph"/>
        <w:numPr>
          <w:ilvl w:val="0"/>
          <w:numId w:val="2"/>
        </w:numPr>
        <w:jc w:val="both"/>
        <w:rPr>
          <w:lang w:val="fr-FR"/>
        </w:rPr>
      </w:pPr>
      <w:r w:rsidRPr="00B61E7C">
        <w:rPr>
          <w:rFonts w:ascii="Calibri" w:hAnsi="Calibri"/>
          <w:lang w:val="fr-FR"/>
        </w:rPr>
        <w:t>On appelle impédance d'un circuit le quotient de la ................ sur l'intensité du courant.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Partie II </w:t>
      </w:r>
      <w:proofErr w:type="gramStart"/>
      <w:r w:rsidRPr="00B61E7C">
        <w:rPr>
          <w:b/>
          <w:bCs/>
          <w:sz w:val="24"/>
          <w:szCs w:val="24"/>
          <w:lang w:val="fr-FR"/>
        </w:rPr>
        <w:t>( 5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 Résoudre l'exercice suivant </w:t>
      </w:r>
      <w:proofErr w:type="gramStart"/>
      <w:r w:rsidRPr="00B61E7C">
        <w:rPr>
          <w:b/>
          <w:bCs/>
          <w:sz w:val="24"/>
          <w:szCs w:val="24"/>
          <w:lang w:val="fr-FR"/>
        </w:rPr>
        <w:t>( 5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Default="00B61E7C">
      <w:pPr>
        <w:jc w:val="both"/>
      </w:pPr>
      <w:r w:rsidRPr="00B61E7C">
        <w:rPr>
          <w:lang w:val="fr-FR"/>
        </w:rPr>
        <w:t xml:space="preserve">Un circuit alternatif contient une résistance pure de 10 ohms et une inductance de valeur 300 </w:t>
      </w:r>
      <w:proofErr w:type="spellStart"/>
      <w:r w:rsidRPr="00B61E7C">
        <w:rPr>
          <w:lang w:val="fr-FR"/>
        </w:rPr>
        <w:t>mH</w:t>
      </w:r>
      <w:proofErr w:type="spellEnd"/>
      <w:r w:rsidRPr="00B61E7C">
        <w:rPr>
          <w:lang w:val="fr-FR"/>
        </w:rPr>
        <w:t xml:space="preserve"> et de fréquence 50 Hertz, en série. L'intensité du courant efficace qui le traverse est de 5 Ampères.  </w:t>
      </w:r>
      <w:proofErr w:type="spellStart"/>
      <w:proofErr w:type="gramStart"/>
      <w:r>
        <w:t>Déterminer</w:t>
      </w:r>
      <w:proofErr w:type="spellEnd"/>
      <w:r>
        <w:t xml:space="preserve"> :</w:t>
      </w:r>
      <w:proofErr w:type="gramEnd"/>
    </w:p>
    <w:p w:rsidR="00344E0E" w:rsidRDefault="00B61E7C">
      <w:pPr>
        <w:pStyle w:val="ListParagraph"/>
        <w:numPr>
          <w:ilvl w:val="0"/>
          <w:numId w:val="3"/>
        </w:numPr>
        <w:jc w:val="both"/>
      </w:pPr>
      <w:r>
        <w:rPr>
          <w:rFonts w:ascii="Calibri" w:hAnsi="Calibri"/>
        </w:rPr>
        <w:t xml:space="preserve">Son </w:t>
      </w:r>
      <w:proofErr w:type="spellStart"/>
      <w:r>
        <w:rPr>
          <w:rFonts w:ascii="Calibri" w:hAnsi="Calibri"/>
        </w:rPr>
        <w:t>impédance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pStyle w:val="ListParagraph"/>
        <w:numPr>
          <w:ilvl w:val="0"/>
          <w:numId w:val="3"/>
        </w:numPr>
        <w:jc w:val="both"/>
      </w:pPr>
      <w:proofErr w:type="gramStart"/>
      <w:r>
        <w:rPr>
          <w:rFonts w:ascii="Calibri" w:hAnsi="Calibri"/>
        </w:rPr>
        <w:t>Sa</w:t>
      </w:r>
      <w:proofErr w:type="gramEnd"/>
      <w:r>
        <w:rPr>
          <w:rFonts w:ascii="Calibri" w:hAnsi="Calibri"/>
        </w:rPr>
        <w:t xml:space="preserve"> tension </w:t>
      </w:r>
      <w:proofErr w:type="spellStart"/>
      <w:r>
        <w:rPr>
          <w:rFonts w:ascii="Calibri" w:hAnsi="Calibri"/>
        </w:rPr>
        <w:t>efficace</w:t>
      </w:r>
      <w:proofErr w:type="spellEnd"/>
      <w:r>
        <w:rPr>
          <w:rFonts w:ascii="Calibri" w:hAnsi="Calibri"/>
        </w:rPr>
        <w:t>.</w:t>
      </w:r>
    </w:p>
    <w:p w:rsidR="00344E0E" w:rsidRPr="00B61E7C" w:rsidRDefault="00B61E7C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B61E7C">
        <w:rPr>
          <w:rFonts w:ascii="Calibri" w:hAnsi="Calibri"/>
          <w:lang w:val="fr-FR"/>
        </w:rPr>
        <w:t>Son facteur de puissance  et son angle de déphasage.</w:t>
      </w:r>
    </w:p>
    <w:p w:rsidR="00344E0E" w:rsidRPr="00B61E7C" w:rsidRDefault="00B61E7C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B61E7C">
        <w:rPr>
          <w:rFonts w:ascii="Calibri" w:hAnsi="Calibri"/>
          <w:lang w:val="fr-FR"/>
        </w:rPr>
        <w:t>Si son intensité instantanée se définit à l'origine quelle sera sa tension instantanée.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 xml:space="preserve">On ajoute à ce circuit un condensateur et on constate son facteur puissance réduit à l'unité. 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 xml:space="preserve">Déterminer </w:t>
      </w:r>
      <w:proofErr w:type="gramStart"/>
      <w:r w:rsidRPr="00B61E7C">
        <w:rPr>
          <w:lang w:val="fr-FR"/>
        </w:rPr>
        <w:t>:  la</w:t>
      </w:r>
      <w:proofErr w:type="gramEnd"/>
      <w:r w:rsidRPr="00B61E7C">
        <w:rPr>
          <w:lang w:val="fr-FR"/>
        </w:rPr>
        <w:t xml:space="preserve"> capacité de ce condensateur et la nouvelle 'intensité du courant.</w:t>
      </w:r>
    </w:p>
    <w:p w:rsidR="00344E0E" w:rsidRPr="00B61E7C" w:rsidRDefault="00B61E7C">
      <w:pPr>
        <w:rPr>
          <w:lang w:val="fr-FR"/>
        </w:rPr>
      </w:pPr>
      <w:r w:rsidRPr="00B61E7C">
        <w:rPr>
          <w:b/>
          <w:bCs/>
          <w:sz w:val="28"/>
          <w:szCs w:val="28"/>
          <w:lang w:val="fr-FR"/>
        </w:rPr>
        <w:lastRenderedPageBreak/>
        <w:t>Ecole Diocésaine Saint Vincent de Paul</w:t>
      </w:r>
    </w:p>
    <w:p w:rsidR="00344E0E" w:rsidRPr="00B61E7C" w:rsidRDefault="00B61E7C">
      <w:pPr>
        <w:jc w:val="center"/>
        <w:rPr>
          <w:lang w:val="fr-FR"/>
        </w:rPr>
      </w:pPr>
      <w:r w:rsidRPr="00B61E7C">
        <w:rPr>
          <w:b/>
          <w:bCs/>
          <w:sz w:val="28"/>
          <w:szCs w:val="28"/>
          <w:lang w:val="fr-FR"/>
        </w:rPr>
        <w:t xml:space="preserve">Examen mécanique, S-IV, février 2026, durée 1 h 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 xml:space="preserve">Nom -----------------------.             Prénom------------------------  </w:t>
      </w:r>
      <w:proofErr w:type="gramStart"/>
      <w:r w:rsidRPr="00B61E7C">
        <w:rPr>
          <w:lang w:val="fr-FR"/>
        </w:rPr>
        <w:t>( 10</w:t>
      </w:r>
      <w:proofErr w:type="gramEnd"/>
      <w:r w:rsidRPr="00B61E7C">
        <w:rPr>
          <w:lang w:val="fr-FR"/>
        </w:rPr>
        <w:t xml:space="preserve"> points 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Partie I </w:t>
      </w:r>
      <w:proofErr w:type="gramStart"/>
      <w:r w:rsidRPr="00B61E7C">
        <w:rPr>
          <w:b/>
          <w:bCs/>
          <w:sz w:val="24"/>
          <w:szCs w:val="24"/>
          <w:lang w:val="fr-FR"/>
        </w:rPr>
        <w:t>( 6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Default="00B61E7C">
      <w:pPr>
        <w:jc w:val="both"/>
      </w:pPr>
      <w:r>
        <w:rPr>
          <w:b/>
          <w:bCs/>
          <w:sz w:val="24"/>
          <w:szCs w:val="24"/>
        </w:rPr>
        <w:t xml:space="preserve">1- </w:t>
      </w:r>
      <w:proofErr w:type="spellStart"/>
      <w:proofErr w:type="gramStart"/>
      <w:r>
        <w:rPr>
          <w:b/>
          <w:bCs/>
          <w:sz w:val="24"/>
          <w:szCs w:val="24"/>
        </w:rPr>
        <w:t>Définir</w:t>
      </w:r>
      <w:proofErr w:type="spellEnd"/>
      <w:r>
        <w:rPr>
          <w:b/>
          <w:bCs/>
          <w:sz w:val="24"/>
          <w:szCs w:val="24"/>
        </w:rPr>
        <w:t xml:space="preserve">  (</w:t>
      </w:r>
      <w:proofErr w:type="gramEnd"/>
      <w:r>
        <w:rPr>
          <w:b/>
          <w:bCs/>
          <w:sz w:val="24"/>
          <w:szCs w:val="24"/>
        </w:rPr>
        <w:t xml:space="preserve"> 2 points )</w:t>
      </w:r>
    </w:p>
    <w:p w:rsidR="00344E0E" w:rsidRDefault="00B61E7C">
      <w:pPr>
        <w:pStyle w:val="ListParagraph"/>
        <w:numPr>
          <w:ilvl w:val="0"/>
          <w:numId w:val="5"/>
        </w:numPr>
        <w:jc w:val="both"/>
      </w:pPr>
      <w:proofErr w:type="spellStart"/>
      <w:r>
        <w:t>L'énergie</w:t>
      </w:r>
      <w:proofErr w:type="spellEnd"/>
      <w:r>
        <w:t xml:space="preserve"> </w:t>
      </w:r>
      <w:proofErr w:type="spellStart"/>
      <w:r>
        <w:t>cinétique</w:t>
      </w:r>
      <w:proofErr w:type="spellEnd"/>
      <w:r>
        <w:t xml:space="preserve"> d'un mobile.</w:t>
      </w:r>
    </w:p>
    <w:p w:rsidR="00344E0E" w:rsidRDefault="00B61E7C">
      <w:pPr>
        <w:pStyle w:val="ListParagraph"/>
        <w:numPr>
          <w:ilvl w:val="0"/>
          <w:numId w:val="5"/>
        </w:numPr>
        <w:jc w:val="both"/>
      </w:pPr>
      <w:proofErr w:type="spellStart"/>
      <w:r>
        <w:rPr>
          <w:rFonts w:ascii="Calibri" w:hAnsi="Calibri"/>
        </w:rPr>
        <w:t>L'énergie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mécanique</w:t>
      </w:r>
      <w:proofErr w:type="spellEnd"/>
      <w:r>
        <w:rPr>
          <w:rFonts w:ascii="Calibri" w:hAnsi="Calibri"/>
        </w:rPr>
        <w:t xml:space="preserve"> 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2- Énoncer le théorème de l'énergie cinétique </w:t>
      </w:r>
      <w:proofErr w:type="gramStart"/>
      <w:r w:rsidRPr="00B61E7C">
        <w:rPr>
          <w:b/>
          <w:bCs/>
          <w:sz w:val="24"/>
          <w:szCs w:val="24"/>
          <w:lang w:val="fr-FR"/>
        </w:rPr>
        <w:t>( 2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Pr="00B61E7C" w:rsidRDefault="00344E0E">
      <w:pPr>
        <w:jc w:val="both"/>
        <w:rPr>
          <w:b/>
          <w:bCs/>
          <w:sz w:val="24"/>
          <w:szCs w:val="24"/>
          <w:lang w:val="fr-FR"/>
        </w:rPr>
      </w:pP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3- Dans l'expression </w:t>
      </w:r>
      <w:proofErr w:type="gramStart"/>
      <w:r w:rsidRPr="00B61E7C">
        <w:rPr>
          <w:b/>
          <w:bCs/>
          <w:sz w:val="24"/>
          <w:szCs w:val="24"/>
          <w:lang w:val="fr-FR"/>
        </w:rPr>
        <w:t>( 2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Pr="00B61E7C" w:rsidRDefault="00B61E7C">
      <w:pPr>
        <w:jc w:val="both"/>
        <w:rPr>
          <w:lang w:val="fr-FR"/>
        </w:rPr>
      </w:pPr>
      <w:proofErr w:type="spellStart"/>
      <w:r w:rsidRPr="00B61E7C">
        <w:rPr>
          <w:lang w:val="fr-FR"/>
        </w:rPr>
        <w:t>E</w:t>
      </w:r>
      <w:r w:rsidRPr="00B61E7C">
        <w:rPr>
          <w:vertAlign w:val="subscript"/>
          <w:lang w:val="fr-FR"/>
        </w:rPr>
        <w:t>p</w:t>
      </w:r>
      <w:proofErr w:type="spellEnd"/>
      <w:r w:rsidRPr="00B61E7C">
        <w:rPr>
          <w:lang w:val="fr-FR"/>
        </w:rPr>
        <w:t xml:space="preserve">= </w:t>
      </w:r>
      <w:proofErr w:type="spellStart"/>
      <w:proofErr w:type="gramStart"/>
      <w:r w:rsidRPr="00B61E7C">
        <w:rPr>
          <w:lang w:val="fr-FR"/>
        </w:rPr>
        <w:t>mgl</w:t>
      </w:r>
      <w:proofErr w:type="spellEnd"/>
      <w:r w:rsidRPr="00B61E7C">
        <w:rPr>
          <w:lang w:val="fr-FR"/>
        </w:rPr>
        <w:t>(</w:t>
      </w:r>
      <w:proofErr w:type="gramEnd"/>
      <w:r w:rsidRPr="00B61E7C">
        <w:rPr>
          <w:lang w:val="fr-FR"/>
        </w:rPr>
        <w:t>1-cos</w:t>
      </w:r>
      <w:r>
        <w:t>Θ</w:t>
      </w:r>
      <w:r w:rsidRPr="00B61E7C">
        <w:rPr>
          <w:lang w:val="fr-FR"/>
        </w:rPr>
        <w:t>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 xml:space="preserve">Donner les significations et les dimensions physiques des lettres 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 xml:space="preserve">m, g, l et </w:t>
      </w:r>
      <w:r>
        <w:t>Θ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Partie II </w:t>
      </w:r>
      <w:proofErr w:type="gramStart"/>
      <w:r w:rsidRPr="00B61E7C">
        <w:rPr>
          <w:b/>
          <w:bCs/>
          <w:sz w:val="24"/>
          <w:szCs w:val="24"/>
          <w:lang w:val="fr-FR"/>
        </w:rPr>
        <w:t>( 4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points 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 Résoudre l'exercicesuivant( 4 points )</w:t>
      </w:r>
    </w:p>
    <w:p w:rsidR="00344E0E" w:rsidRDefault="00B61E7C">
      <w:pPr>
        <w:jc w:val="both"/>
      </w:pPr>
      <w:r w:rsidRPr="00B61E7C">
        <w:rPr>
          <w:lang w:val="fr-FR"/>
        </w:rPr>
        <w:t xml:space="preserve">Une masse de 10 kilogramme est attachée à une extrémité d'un ressort et l'autre extrémité est soudé àun mur. On écarte le ressort d'une distance de 30 cm de façon horizontale. </w:t>
      </w:r>
      <w:proofErr w:type="spellStart"/>
      <w:r>
        <w:t>Quelles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</w:t>
      </w:r>
      <w:proofErr w:type="spellStart"/>
      <w:r>
        <w:t>énergies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son </w:t>
      </w:r>
      <w:proofErr w:type="spellStart"/>
      <w:proofErr w:type="gramStart"/>
      <w:r>
        <w:t>lâchement</w:t>
      </w:r>
      <w:proofErr w:type="spellEnd"/>
      <w:r>
        <w:t xml:space="preserve"> :</w:t>
      </w:r>
      <w:proofErr w:type="gramEnd"/>
    </w:p>
    <w:p w:rsidR="00344E0E" w:rsidRDefault="00B61E7C">
      <w:pPr>
        <w:pStyle w:val="ListParagraph"/>
        <w:numPr>
          <w:ilvl w:val="0"/>
          <w:numId w:val="6"/>
        </w:numPr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Potentièlle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pStyle w:val="ListParagraph"/>
        <w:numPr>
          <w:ilvl w:val="0"/>
          <w:numId w:val="6"/>
        </w:numPr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Cinétique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pStyle w:val="ListParagraph"/>
        <w:numPr>
          <w:ilvl w:val="0"/>
          <w:numId w:val="6"/>
        </w:numPr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Mécanique</w:t>
      </w:r>
      <w:proofErr w:type="spellEnd"/>
      <w:r>
        <w:rPr>
          <w:rFonts w:ascii="Calibri" w:hAnsi="Calibri"/>
        </w:rPr>
        <w:t xml:space="preserve"> 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>Il se retourne à sa position d'équilibre. Déterminer sa vitesse .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>Sa constante de raideur k= 5×10</w:t>
      </w:r>
      <w:r w:rsidRPr="00B61E7C">
        <w:rPr>
          <w:vertAlign w:val="superscript"/>
          <w:lang w:val="fr-FR"/>
        </w:rPr>
        <w:t xml:space="preserve"> -2 </w:t>
      </w:r>
      <w:r w:rsidRPr="00B61E7C">
        <w:rPr>
          <w:lang w:val="fr-FR"/>
        </w:rPr>
        <w:t>N/m</w:t>
      </w:r>
    </w:p>
    <w:p w:rsidR="00344E0E" w:rsidRPr="00B61E7C" w:rsidRDefault="00344E0E">
      <w:pPr>
        <w:jc w:val="both"/>
        <w:rPr>
          <w:lang w:val="fr-FR"/>
        </w:rPr>
      </w:pPr>
    </w:p>
    <w:p w:rsidR="00344E0E" w:rsidRPr="00B61E7C" w:rsidRDefault="00344E0E">
      <w:pPr>
        <w:jc w:val="center"/>
        <w:rPr>
          <w:b/>
          <w:bCs/>
          <w:sz w:val="28"/>
          <w:szCs w:val="28"/>
          <w:lang w:val="fr-FR"/>
        </w:rPr>
      </w:pPr>
    </w:p>
    <w:p w:rsidR="00344E0E" w:rsidRPr="00B61E7C" w:rsidRDefault="00B61E7C">
      <w:pPr>
        <w:jc w:val="center"/>
        <w:rPr>
          <w:lang w:val="fr-FR"/>
        </w:rPr>
      </w:pPr>
      <w:r w:rsidRPr="00B61E7C">
        <w:rPr>
          <w:b/>
          <w:bCs/>
          <w:sz w:val="28"/>
          <w:szCs w:val="28"/>
          <w:lang w:val="fr-FR"/>
        </w:rPr>
        <w:lastRenderedPageBreak/>
        <w:t>Ecole Diocésaine Saint Vincent de Paul</w:t>
      </w:r>
    </w:p>
    <w:p w:rsidR="00344E0E" w:rsidRPr="00B61E7C" w:rsidRDefault="00B61E7C">
      <w:pPr>
        <w:jc w:val="center"/>
        <w:rPr>
          <w:lang w:val="fr-FR"/>
        </w:rPr>
      </w:pPr>
      <w:r w:rsidRPr="00B61E7C">
        <w:rPr>
          <w:b/>
          <w:bCs/>
          <w:sz w:val="28"/>
          <w:szCs w:val="28"/>
          <w:lang w:val="fr-FR"/>
        </w:rPr>
        <w:t>Examen Magnétisme, S-IV, février 2026, durée 1 h 30mn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>Nom -----------------------.             Prénom------------------------  ( 10 points 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b/>
          <w:bCs/>
          <w:sz w:val="24"/>
          <w:szCs w:val="24"/>
          <w:lang w:val="fr-FR"/>
        </w:rPr>
        <w:t xml:space="preserve">Partie I </w:t>
      </w:r>
      <w:proofErr w:type="gramStart"/>
      <w:r w:rsidRPr="00B61E7C">
        <w:rPr>
          <w:b/>
          <w:bCs/>
          <w:sz w:val="24"/>
          <w:szCs w:val="24"/>
          <w:lang w:val="fr-FR"/>
        </w:rPr>
        <w:t>( 6</w:t>
      </w:r>
      <w:proofErr w:type="gramEnd"/>
      <w:r w:rsidRPr="00B61E7C">
        <w:rPr>
          <w:b/>
          <w:bCs/>
          <w:sz w:val="24"/>
          <w:szCs w:val="24"/>
          <w:lang w:val="fr-FR"/>
        </w:rPr>
        <w:t xml:space="preserve">  points )</w:t>
      </w:r>
    </w:p>
    <w:p w:rsidR="00344E0E" w:rsidRPr="0073096E" w:rsidRDefault="00B61E7C">
      <w:pPr>
        <w:jc w:val="both"/>
        <w:rPr>
          <w:b/>
          <w:bCs/>
          <w:lang w:val="fr-FR"/>
        </w:rPr>
      </w:pPr>
      <w:r w:rsidRPr="0073096E">
        <w:rPr>
          <w:b/>
          <w:bCs/>
          <w:sz w:val="24"/>
          <w:szCs w:val="24"/>
          <w:lang w:val="fr-FR"/>
        </w:rPr>
        <w:t xml:space="preserve">1- Définir </w:t>
      </w:r>
      <w:proofErr w:type="gramStart"/>
      <w:r w:rsidRPr="0073096E">
        <w:rPr>
          <w:b/>
          <w:bCs/>
          <w:sz w:val="24"/>
          <w:szCs w:val="24"/>
          <w:lang w:val="fr-FR"/>
        </w:rPr>
        <w:t>( 2</w:t>
      </w:r>
      <w:proofErr w:type="gramEnd"/>
      <w:r w:rsidRPr="0073096E">
        <w:rPr>
          <w:b/>
          <w:bCs/>
          <w:sz w:val="24"/>
          <w:szCs w:val="24"/>
          <w:lang w:val="fr-FR"/>
        </w:rPr>
        <w:t xml:space="preserve">  points )</w:t>
      </w:r>
    </w:p>
    <w:p w:rsidR="00344E0E" w:rsidRDefault="00B61E7C">
      <w:pPr>
        <w:pStyle w:val="ListParagraph"/>
        <w:numPr>
          <w:ilvl w:val="0"/>
          <w:numId w:val="7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Moment </w:t>
      </w:r>
      <w:proofErr w:type="spellStart"/>
      <w:r>
        <w:rPr>
          <w:rFonts w:ascii="Calibri" w:hAnsi="Calibri"/>
        </w:rPr>
        <w:t>Magnétique</w:t>
      </w:r>
      <w:proofErr w:type="spellEnd"/>
      <w:r>
        <w:rPr>
          <w:rFonts w:ascii="Calibri" w:hAnsi="Calibri"/>
        </w:rPr>
        <w:t xml:space="preserve"> d'un </w:t>
      </w:r>
      <w:proofErr w:type="spellStart"/>
      <w:r>
        <w:rPr>
          <w:rFonts w:ascii="Calibri" w:hAnsi="Calibri"/>
        </w:rPr>
        <w:t>aimant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pStyle w:val="ListParagraph"/>
        <w:numPr>
          <w:ilvl w:val="0"/>
          <w:numId w:val="7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Reluctance </w:t>
      </w:r>
      <w:proofErr w:type="spellStart"/>
      <w:r>
        <w:rPr>
          <w:rFonts w:ascii="Calibri" w:hAnsi="Calibri"/>
        </w:rPr>
        <w:t>d'une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bobine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pStyle w:val="ListParagraph"/>
        <w:numPr>
          <w:ilvl w:val="0"/>
          <w:numId w:val="7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Force </w:t>
      </w:r>
      <w:proofErr w:type="spellStart"/>
      <w:r>
        <w:rPr>
          <w:rFonts w:ascii="Calibri" w:hAnsi="Calibri"/>
        </w:rPr>
        <w:t>portante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jc w:val="both"/>
        <w:rPr>
          <w:b/>
          <w:bCs/>
        </w:rPr>
      </w:pPr>
      <w:r>
        <w:rPr>
          <w:b/>
          <w:bCs/>
        </w:rPr>
        <w:t xml:space="preserve">2- </w:t>
      </w:r>
      <w:proofErr w:type="spellStart"/>
      <w:r>
        <w:rPr>
          <w:b/>
          <w:bCs/>
        </w:rPr>
        <w:t>Compléter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( 2</w:t>
      </w:r>
      <w:proofErr w:type="gramEnd"/>
      <w:r>
        <w:rPr>
          <w:b/>
          <w:bCs/>
        </w:rPr>
        <w:t xml:space="preserve"> points )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>Le produit du nombre de tours et de l'intensité d'une bobine s'appelle, la force .......................</w:t>
      </w:r>
    </w:p>
    <w:p w:rsidR="00344E0E" w:rsidRPr="00B61E7C" w:rsidRDefault="00B61E7C">
      <w:pPr>
        <w:jc w:val="both"/>
        <w:rPr>
          <w:lang w:val="fr-FR"/>
        </w:rPr>
      </w:pPr>
      <w:r w:rsidRPr="00B61E7C">
        <w:rPr>
          <w:lang w:val="fr-FR"/>
        </w:rPr>
        <w:t xml:space="preserve">On appelle .............................. Le quotient l'angle de déviation sur l'intensité du courant </w:t>
      </w:r>
    </w:p>
    <w:p w:rsidR="00344E0E" w:rsidRPr="00B61E7C" w:rsidRDefault="00B61E7C">
      <w:pPr>
        <w:jc w:val="both"/>
        <w:rPr>
          <w:b/>
          <w:bCs/>
          <w:lang w:val="fr-FR"/>
        </w:rPr>
      </w:pPr>
      <w:r w:rsidRPr="00B61E7C">
        <w:rPr>
          <w:b/>
          <w:bCs/>
          <w:lang w:val="fr-FR"/>
        </w:rPr>
        <w:t xml:space="preserve">3- Énoncer la loi de Laplace </w:t>
      </w:r>
      <w:proofErr w:type="gramStart"/>
      <w:r w:rsidRPr="00B61E7C">
        <w:rPr>
          <w:b/>
          <w:bCs/>
          <w:lang w:val="fr-FR"/>
        </w:rPr>
        <w:t>( 2</w:t>
      </w:r>
      <w:proofErr w:type="gramEnd"/>
      <w:r w:rsidRPr="00B61E7C">
        <w:rPr>
          <w:b/>
          <w:bCs/>
          <w:lang w:val="fr-FR"/>
        </w:rPr>
        <w:t xml:space="preserve"> points )</w:t>
      </w:r>
    </w:p>
    <w:p w:rsidR="00344E0E" w:rsidRPr="00B61E7C" w:rsidRDefault="00344E0E">
      <w:pPr>
        <w:jc w:val="both"/>
        <w:rPr>
          <w:b/>
          <w:bCs/>
          <w:lang w:val="fr-FR"/>
        </w:rPr>
      </w:pPr>
    </w:p>
    <w:p w:rsidR="00344E0E" w:rsidRPr="00B61E7C" w:rsidRDefault="00B61E7C">
      <w:pPr>
        <w:jc w:val="both"/>
        <w:rPr>
          <w:b/>
          <w:bCs/>
          <w:lang w:val="fr-FR"/>
        </w:rPr>
      </w:pPr>
      <w:r w:rsidRPr="00B61E7C">
        <w:rPr>
          <w:b/>
          <w:bCs/>
          <w:lang w:val="fr-FR"/>
        </w:rPr>
        <w:t>Partie II (4 points)</w:t>
      </w:r>
    </w:p>
    <w:p w:rsidR="00344E0E" w:rsidRDefault="00B61E7C">
      <w:pPr>
        <w:jc w:val="both"/>
      </w:pPr>
      <w:r w:rsidRPr="00B61E7C">
        <w:rPr>
          <w:lang w:val="fr-FR"/>
        </w:rPr>
        <w:t xml:space="preserve">Une bobine de longueur 50 cm, contient 4 couches et 300 spires par couche . </w:t>
      </w:r>
      <w:r>
        <w:t xml:space="preserve">Le </w:t>
      </w:r>
      <w:proofErr w:type="spellStart"/>
      <w:r>
        <w:t>diamètre</w:t>
      </w:r>
      <w:proofErr w:type="spellEnd"/>
      <w:r>
        <w:t xml:space="preserve"> de la </w:t>
      </w:r>
      <w:proofErr w:type="spellStart"/>
      <w:r>
        <w:t>bobine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10 cm. </w:t>
      </w:r>
      <w:proofErr w:type="spellStart"/>
      <w:proofErr w:type="gramStart"/>
      <w:r>
        <w:t>Déterminer</w:t>
      </w:r>
      <w:proofErr w:type="spellEnd"/>
      <w:r>
        <w:t xml:space="preserve"> :</w:t>
      </w:r>
      <w:proofErr w:type="gramEnd"/>
    </w:p>
    <w:p w:rsidR="00344E0E" w:rsidRDefault="00B61E7C">
      <w:pPr>
        <w:pStyle w:val="ListParagraph"/>
        <w:numPr>
          <w:ilvl w:val="0"/>
          <w:numId w:val="8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La </w:t>
      </w:r>
      <w:proofErr w:type="spellStart"/>
      <w:r>
        <w:rPr>
          <w:rFonts w:ascii="Calibri" w:hAnsi="Calibri"/>
        </w:rPr>
        <w:t>longueur</w:t>
      </w:r>
      <w:proofErr w:type="spellEnd"/>
      <w:r>
        <w:rPr>
          <w:rFonts w:ascii="Calibri" w:hAnsi="Calibri"/>
        </w:rPr>
        <w:t xml:space="preserve"> du </w:t>
      </w:r>
      <w:proofErr w:type="spellStart"/>
      <w:r>
        <w:rPr>
          <w:rFonts w:ascii="Calibri" w:hAnsi="Calibri"/>
        </w:rPr>
        <w:t>fil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utilisé</w:t>
      </w:r>
      <w:proofErr w:type="spellEnd"/>
      <w:r>
        <w:rPr>
          <w:rFonts w:ascii="Calibri" w:hAnsi="Calibri"/>
        </w:rPr>
        <w:t xml:space="preserve"> </w:t>
      </w:r>
    </w:p>
    <w:p w:rsidR="00344E0E" w:rsidRPr="00B61E7C" w:rsidRDefault="00B61E7C">
      <w:pPr>
        <w:pStyle w:val="ListParagraph"/>
        <w:numPr>
          <w:ilvl w:val="0"/>
          <w:numId w:val="8"/>
        </w:numPr>
        <w:jc w:val="both"/>
        <w:rPr>
          <w:rFonts w:ascii="Calibri" w:hAnsi="Calibri"/>
          <w:lang w:val="fr-FR"/>
        </w:rPr>
      </w:pPr>
      <w:r w:rsidRPr="00B61E7C">
        <w:rPr>
          <w:rFonts w:ascii="Calibri" w:hAnsi="Calibri"/>
          <w:lang w:val="fr-FR"/>
        </w:rPr>
        <w:t>Son champ électrique  lorsque l'intensité est de 5 Ampères.</w:t>
      </w:r>
    </w:p>
    <w:p w:rsidR="00344E0E" w:rsidRDefault="00B61E7C">
      <w:pPr>
        <w:pStyle w:val="ListParagraph"/>
        <w:numPr>
          <w:ilvl w:val="0"/>
          <w:numId w:val="8"/>
        </w:numPr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L'inductance</w:t>
      </w:r>
      <w:proofErr w:type="spellEnd"/>
      <w:r>
        <w:rPr>
          <w:rFonts w:ascii="Calibri" w:hAnsi="Calibri"/>
        </w:rPr>
        <w:t xml:space="preserve"> de la </w:t>
      </w:r>
      <w:proofErr w:type="spellStart"/>
      <w:r>
        <w:rPr>
          <w:rFonts w:ascii="Calibri" w:hAnsi="Calibri"/>
        </w:rPr>
        <w:t>bobine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pStyle w:val="ListParagraph"/>
        <w:numPr>
          <w:ilvl w:val="0"/>
          <w:numId w:val="8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Son flux </w:t>
      </w:r>
      <w:proofErr w:type="spellStart"/>
      <w:r>
        <w:rPr>
          <w:rFonts w:ascii="Calibri" w:hAnsi="Calibri"/>
        </w:rPr>
        <w:t>d'induction</w:t>
      </w:r>
      <w:proofErr w:type="spellEnd"/>
      <w:r>
        <w:rPr>
          <w:rFonts w:ascii="Calibri" w:hAnsi="Calibri"/>
        </w:rPr>
        <w:t xml:space="preserve"> </w:t>
      </w:r>
    </w:p>
    <w:p w:rsidR="00344E0E" w:rsidRDefault="00B61E7C">
      <w:pPr>
        <w:pStyle w:val="ListParagraph"/>
        <w:numPr>
          <w:ilvl w:val="0"/>
          <w:numId w:val="8"/>
        </w:numPr>
        <w:jc w:val="both"/>
        <w:rPr>
          <w:rFonts w:ascii="Calibri" w:hAnsi="Calibri"/>
        </w:rPr>
      </w:pPr>
      <w:r>
        <w:rPr>
          <w:rFonts w:ascii="Calibri" w:hAnsi="Calibri"/>
        </w:rPr>
        <w:t xml:space="preserve">Le flux </w:t>
      </w:r>
      <w:proofErr w:type="spellStart"/>
      <w:r>
        <w:rPr>
          <w:rFonts w:ascii="Calibri" w:hAnsi="Calibri"/>
        </w:rPr>
        <w:t>d'induction</w:t>
      </w:r>
      <w:proofErr w:type="spellEnd"/>
      <w:r>
        <w:rPr>
          <w:rFonts w:ascii="Calibri" w:hAnsi="Calibri"/>
        </w:rPr>
        <w:t>.</w:t>
      </w:r>
    </w:p>
    <w:p w:rsidR="00344E0E" w:rsidRDefault="00344E0E">
      <w:pPr>
        <w:jc w:val="both"/>
      </w:pPr>
    </w:p>
    <w:p w:rsidR="00344E0E" w:rsidRDefault="00344E0E">
      <w:pPr>
        <w:jc w:val="both"/>
      </w:pPr>
    </w:p>
    <w:p w:rsidR="00344E0E" w:rsidRDefault="00344E0E">
      <w:pPr>
        <w:jc w:val="both"/>
        <w:rPr>
          <w:b/>
          <w:bCs/>
        </w:rPr>
      </w:pPr>
    </w:p>
    <w:p w:rsidR="00344E0E" w:rsidRDefault="00344E0E">
      <w:pPr>
        <w:jc w:val="both"/>
      </w:pPr>
    </w:p>
    <w:sectPr w:rsidR="00344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2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3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4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0000005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00000006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nsid w:val="00000007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>
    <w:nsid w:val="073D5C25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E0E"/>
    <w:rsid w:val="00344E0E"/>
    <w:rsid w:val="0073096E"/>
    <w:rsid w:val="00B6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moto g stylus 5G</dc:creator>
  <cp:lastModifiedBy>Ecole Diocesaine</cp:lastModifiedBy>
  <cp:revision>2</cp:revision>
  <dcterms:created xsi:type="dcterms:W3CDTF">2026-02-23T17:33:00Z</dcterms:created>
  <dcterms:modified xsi:type="dcterms:W3CDTF">2026-02-23T17:33:00Z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1322dce2d3b047068019a2d473b87c3c</vt:lpwstr>
  </property>
</Properties>
</file>