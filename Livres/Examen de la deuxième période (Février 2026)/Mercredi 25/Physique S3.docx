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62C8" w:rsidRPr="00680C95" w:rsidRDefault="00680C95">
      <w:pPr>
        <w:rPr>
          <w:lang w:val="fr-FR"/>
        </w:rPr>
      </w:pPr>
      <w:r w:rsidRPr="002914B6">
        <w:rPr>
          <w:b/>
          <w:bCs/>
          <w:sz w:val="28"/>
          <w:szCs w:val="28"/>
          <w:lang w:val="fr-CA"/>
        </w:rPr>
        <w:t xml:space="preserve">                        </w:t>
      </w:r>
      <w:r w:rsidRPr="00680C95">
        <w:rPr>
          <w:b/>
          <w:bCs/>
          <w:sz w:val="28"/>
          <w:szCs w:val="28"/>
          <w:lang w:val="fr-FR"/>
        </w:rPr>
        <w:t>Ecole Diocésaine Saint Vincent de Paul</w:t>
      </w:r>
    </w:p>
    <w:p w:rsidR="00E862C8" w:rsidRPr="00680C95" w:rsidRDefault="00680C95">
      <w:pPr>
        <w:jc w:val="center"/>
        <w:rPr>
          <w:lang w:val="fr-FR"/>
        </w:rPr>
      </w:pPr>
      <w:r w:rsidRPr="00680C95">
        <w:rPr>
          <w:b/>
          <w:bCs/>
          <w:sz w:val="28"/>
          <w:szCs w:val="28"/>
          <w:lang w:val="fr-FR"/>
        </w:rPr>
        <w:t>Examen de circuit électrique, S-III, février 2026, durée: 1h</w:t>
      </w:r>
    </w:p>
    <w:p w:rsidR="00E862C8" w:rsidRPr="00680C95" w:rsidRDefault="00680C95">
      <w:pPr>
        <w:jc w:val="both"/>
        <w:rPr>
          <w:lang w:val="fr-FR"/>
        </w:rPr>
      </w:pPr>
      <w:r w:rsidRPr="00680C95">
        <w:rPr>
          <w:lang w:val="fr-FR"/>
        </w:rPr>
        <w:t>Nom -----------------------.             Prénom------------------------ (10 points)</w:t>
      </w:r>
    </w:p>
    <w:p w:rsidR="00E862C8" w:rsidRPr="00680C95" w:rsidRDefault="00680C95">
      <w:pPr>
        <w:jc w:val="both"/>
        <w:rPr>
          <w:lang w:val="fr-FR"/>
        </w:rPr>
      </w:pPr>
      <w:r w:rsidRPr="00680C95">
        <w:rPr>
          <w:b/>
          <w:bCs/>
          <w:sz w:val="24"/>
          <w:szCs w:val="24"/>
          <w:lang w:val="fr-FR"/>
        </w:rPr>
        <w:t>Partie I  (5 points)</w:t>
      </w:r>
    </w:p>
    <w:p w:rsidR="00E862C8" w:rsidRPr="00680C95" w:rsidRDefault="00680C95">
      <w:pPr>
        <w:jc w:val="both"/>
        <w:rPr>
          <w:lang w:val="fr-FR"/>
        </w:rPr>
      </w:pPr>
      <w:r w:rsidRPr="00680C95">
        <w:rPr>
          <w:b/>
          <w:bCs/>
          <w:sz w:val="24"/>
          <w:szCs w:val="24"/>
          <w:lang w:val="fr-FR"/>
        </w:rPr>
        <w:t>1- Définir  les termes suivants (3 pts)</w:t>
      </w:r>
    </w:p>
    <w:p w:rsidR="00E862C8" w:rsidRDefault="00680C95">
      <w:pPr>
        <w:pStyle w:val="ListParagraph"/>
        <w:numPr>
          <w:ilvl w:val="0"/>
          <w:numId w:val="1"/>
        </w:numPr>
        <w:jc w:val="both"/>
      </w:pPr>
      <w:r>
        <w:rPr>
          <w:rFonts w:ascii="Calibri" w:hAnsi="Calibri"/>
        </w:rPr>
        <w:t xml:space="preserve">Un </w:t>
      </w:r>
      <w:proofErr w:type="spellStart"/>
      <w:r>
        <w:rPr>
          <w:rFonts w:ascii="Calibri" w:hAnsi="Calibri"/>
        </w:rPr>
        <w:t>conducteur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électrique</w:t>
      </w:r>
      <w:proofErr w:type="spellEnd"/>
      <w:r>
        <w:rPr>
          <w:rFonts w:ascii="Calibri" w:hAnsi="Calibri"/>
        </w:rPr>
        <w:t xml:space="preserve"> </w:t>
      </w:r>
    </w:p>
    <w:p w:rsidR="00E862C8" w:rsidRDefault="00680C95">
      <w:pPr>
        <w:pStyle w:val="ListParagraph"/>
        <w:numPr>
          <w:ilvl w:val="0"/>
          <w:numId w:val="1"/>
        </w:numPr>
        <w:jc w:val="both"/>
      </w:pPr>
      <w:r>
        <w:rPr>
          <w:rFonts w:ascii="Calibri" w:hAnsi="Calibri"/>
        </w:rPr>
        <w:t xml:space="preserve">Un </w:t>
      </w:r>
      <w:proofErr w:type="spellStart"/>
      <w:r>
        <w:rPr>
          <w:rFonts w:ascii="Calibri" w:hAnsi="Calibri"/>
        </w:rPr>
        <w:t>noeud</w:t>
      </w:r>
      <w:proofErr w:type="spellEnd"/>
    </w:p>
    <w:p w:rsidR="00E862C8" w:rsidRDefault="00680C95">
      <w:pPr>
        <w:pStyle w:val="ListParagraph"/>
        <w:numPr>
          <w:ilvl w:val="0"/>
          <w:numId w:val="1"/>
        </w:numPr>
        <w:jc w:val="both"/>
        <w:rPr>
          <w:rFonts w:ascii="Calibri" w:hAnsi="Calibri"/>
        </w:rPr>
      </w:pPr>
      <w:proofErr w:type="spellStart"/>
      <w:r>
        <w:rPr>
          <w:rFonts w:ascii="Calibri" w:hAnsi="Calibri"/>
        </w:rPr>
        <w:t>Une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maille</w:t>
      </w:r>
      <w:proofErr w:type="spellEnd"/>
    </w:p>
    <w:p w:rsidR="00E862C8" w:rsidRPr="00680C95" w:rsidRDefault="00680C95">
      <w:pPr>
        <w:jc w:val="both"/>
        <w:rPr>
          <w:b/>
          <w:bCs/>
          <w:lang w:val="fr-FR"/>
        </w:rPr>
      </w:pPr>
      <w:r w:rsidRPr="00680C95">
        <w:rPr>
          <w:lang w:val="fr-FR"/>
        </w:rPr>
        <w:t xml:space="preserve"> 2</w:t>
      </w:r>
      <w:r w:rsidRPr="00680C95">
        <w:rPr>
          <w:b/>
          <w:bCs/>
          <w:sz w:val="24"/>
          <w:szCs w:val="24"/>
          <w:lang w:val="fr-FR"/>
        </w:rPr>
        <w:t xml:space="preserve">- </w:t>
      </w:r>
      <w:r w:rsidRPr="00680C95">
        <w:rPr>
          <w:b/>
          <w:bCs/>
          <w:lang w:val="fr-FR"/>
        </w:rPr>
        <w:t>Soient résistances placées en dérivation</w:t>
      </w:r>
      <w:r w:rsidR="00313D4E">
        <w:rPr>
          <w:b/>
          <w:bCs/>
          <w:lang w:val="fr-FR"/>
        </w:rPr>
        <w:t xml:space="preserve"> </w:t>
      </w:r>
      <w:r w:rsidR="00313D4E">
        <w:rPr>
          <w:b/>
          <w:bCs/>
          <w:lang w:val="fr-FR"/>
        </w:rPr>
        <w:t>R</w:t>
      </w:r>
      <w:r w:rsidR="00313D4E">
        <w:rPr>
          <w:b/>
          <w:bCs/>
          <w:vertAlign w:val="subscript"/>
          <w:lang w:val="fr-FR"/>
        </w:rPr>
        <w:t>1</w:t>
      </w:r>
      <w:r w:rsidR="00313D4E">
        <w:rPr>
          <w:b/>
          <w:bCs/>
          <w:lang w:val="fr-FR"/>
        </w:rPr>
        <w:t>, R</w:t>
      </w:r>
      <w:r w:rsidR="00313D4E">
        <w:rPr>
          <w:b/>
          <w:bCs/>
          <w:vertAlign w:val="subscript"/>
          <w:lang w:val="fr-FR"/>
        </w:rPr>
        <w:t>2</w:t>
      </w:r>
      <w:r w:rsidRPr="00680C95">
        <w:rPr>
          <w:b/>
          <w:bCs/>
          <w:lang w:val="fr-FR"/>
        </w:rPr>
        <w:t xml:space="preserve"> entre deux points A et B.</w:t>
      </w:r>
      <w:r w:rsidR="00313D4E">
        <w:rPr>
          <w:b/>
          <w:bCs/>
          <w:lang w:val="fr-FR"/>
        </w:rPr>
        <w:t xml:space="preserve"> </w:t>
      </w:r>
    </w:p>
    <w:p w:rsidR="00E862C8" w:rsidRPr="00680C95" w:rsidRDefault="00680C95">
      <w:pPr>
        <w:jc w:val="both"/>
        <w:rPr>
          <w:lang w:val="fr-FR"/>
        </w:rPr>
      </w:pPr>
      <w:r w:rsidRPr="00680C95">
        <w:rPr>
          <w:b/>
          <w:bCs/>
          <w:lang w:val="fr-FR"/>
        </w:rPr>
        <w:t xml:space="preserve">Énoncer la formule donnant la résistance équivalente du circuit </w:t>
      </w:r>
      <w:proofErr w:type="gramStart"/>
      <w:r w:rsidRPr="00680C95">
        <w:rPr>
          <w:b/>
          <w:bCs/>
          <w:lang w:val="fr-FR"/>
        </w:rPr>
        <w:t>( 2</w:t>
      </w:r>
      <w:proofErr w:type="gramEnd"/>
      <w:r w:rsidRPr="00680C95">
        <w:rPr>
          <w:b/>
          <w:bCs/>
          <w:lang w:val="fr-FR"/>
        </w:rPr>
        <w:t xml:space="preserve"> points )</w:t>
      </w:r>
    </w:p>
    <w:p w:rsidR="00E862C8" w:rsidRPr="00680C95" w:rsidRDefault="00E862C8">
      <w:pPr>
        <w:jc w:val="both"/>
        <w:rPr>
          <w:b/>
          <w:bCs/>
          <w:sz w:val="24"/>
          <w:szCs w:val="24"/>
          <w:lang w:val="fr-FR"/>
        </w:rPr>
      </w:pPr>
    </w:p>
    <w:p w:rsidR="00E862C8" w:rsidRPr="00680C95" w:rsidRDefault="00680C95">
      <w:pPr>
        <w:jc w:val="both"/>
        <w:rPr>
          <w:lang w:val="fr-FR"/>
        </w:rPr>
      </w:pPr>
      <w:r w:rsidRPr="00680C95">
        <w:rPr>
          <w:b/>
          <w:bCs/>
          <w:sz w:val="24"/>
          <w:szCs w:val="24"/>
          <w:lang w:val="fr-FR"/>
        </w:rPr>
        <w:t>Partie II (5 points)</w:t>
      </w:r>
      <w:bookmarkStart w:id="0" w:name="_GoBack"/>
      <w:bookmarkEnd w:id="0"/>
    </w:p>
    <w:p w:rsidR="00E862C8" w:rsidRPr="00680C95" w:rsidRDefault="002914B6">
      <w:pPr>
        <w:jc w:val="both"/>
        <w:rPr>
          <w:lang w:val="fr-FR"/>
        </w:rPr>
      </w:pPr>
      <w:r w:rsidRPr="00680C95">
        <w:rPr>
          <w:b/>
          <w:bCs/>
          <w:sz w:val="24"/>
          <w:szCs w:val="24"/>
          <w:lang w:val="fr-FR"/>
        </w:rPr>
        <w:t>Résoudre</w:t>
      </w:r>
      <w:r w:rsidR="00680C95" w:rsidRPr="00680C95">
        <w:rPr>
          <w:b/>
          <w:bCs/>
          <w:sz w:val="24"/>
          <w:szCs w:val="24"/>
          <w:lang w:val="fr-FR"/>
        </w:rPr>
        <w:t xml:space="preserve"> l'exercice suivant (5 pts)</w:t>
      </w:r>
    </w:p>
    <w:p w:rsidR="00E862C8" w:rsidRPr="00680C95" w:rsidRDefault="00680C95">
      <w:pPr>
        <w:jc w:val="both"/>
        <w:rPr>
          <w:lang w:val="fr-FR"/>
        </w:rPr>
      </w:pPr>
      <w:r w:rsidRPr="00680C95">
        <w:rPr>
          <w:b/>
          <w:bCs/>
          <w:sz w:val="24"/>
          <w:szCs w:val="24"/>
          <w:lang w:val="fr-FR"/>
        </w:rPr>
        <w:t xml:space="preserve">Calculer la résistance équivalente des circuits suivants </w:t>
      </w:r>
    </w:p>
    <w:p w:rsidR="00E862C8" w:rsidRDefault="00680C95">
      <w:pPr>
        <w:jc w:val="both"/>
      </w:pPr>
      <w:r>
        <w:rPr>
          <w:noProof/>
          <w:lang w:eastAsia="en-US"/>
        </w:rPr>
        <w:drawing>
          <wp:inline distT="0" distB="0" distL="0" distR="0">
            <wp:extent cx="2305014" cy="1981168"/>
            <wp:effectExtent l="0" t="0" r="0" b="0"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2305014" cy="198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drawing>
          <wp:inline distT="0" distB="0" distL="0" distR="0">
            <wp:extent cx="3573978" cy="2250023"/>
            <wp:effectExtent l="0" t="0" r="0" b="0"/>
            <wp:docPr id="102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3573978" cy="225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2C8" w:rsidRDefault="00E862C8">
      <w:pPr>
        <w:jc w:val="both"/>
      </w:pPr>
    </w:p>
    <w:p w:rsidR="00E862C8" w:rsidRPr="00680C95" w:rsidRDefault="00680C95">
      <w:pPr>
        <w:pStyle w:val="ListParagraph"/>
        <w:jc w:val="both"/>
        <w:rPr>
          <w:lang w:val="fr-FR"/>
        </w:rPr>
      </w:pPr>
      <w:r w:rsidRPr="00680C95">
        <w:rPr>
          <w:b/>
          <w:bCs/>
          <w:lang w:val="fr-FR"/>
        </w:rPr>
        <w:t>Exo</w:t>
      </w:r>
      <w:r w:rsidRPr="00680C95">
        <w:rPr>
          <w:b/>
          <w:bCs/>
          <w:vertAlign w:val="subscript"/>
          <w:lang w:val="fr-FR"/>
        </w:rPr>
        <w:t>2 :</w:t>
      </w:r>
      <w:r w:rsidRPr="00680C95">
        <w:rPr>
          <w:lang w:val="fr-FR"/>
        </w:rPr>
        <w:t>R</w:t>
      </w:r>
      <w:r w:rsidRPr="00680C95">
        <w:rPr>
          <w:vertAlign w:val="subscript"/>
          <w:lang w:val="fr-FR"/>
        </w:rPr>
        <w:t>1</w:t>
      </w:r>
      <w:r w:rsidRPr="00680C95">
        <w:rPr>
          <w:lang w:val="fr-FR"/>
        </w:rPr>
        <w:t xml:space="preserve">=10 </w:t>
      </w:r>
      <w:r>
        <w:t>Ω</w:t>
      </w:r>
      <w:r w:rsidRPr="00680C95">
        <w:rPr>
          <w:lang w:val="fr-FR"/>
        </w:rPr>
        <w:t>, R</w:t>
      </w:r>
      <w:r w:rsidRPr="00680C95">
        <w:rPr>
          <w:vertAlign w:val="subscript"/>
          <w:lang w:val="fr-FR"/>
        </w:rPr>
        <w:t>2</w:t>
      </w:r>
      <w:r w:rsidRPr="00680C95">
        <w:rPr>
          <w:lang w:val="fr-FR"/>
        </w:rPr>
        <w:t xml:space="preserve">=3 </w:t>
      </w:r>
      <w:r>
        <w:t>Ω</w:t>
      </w:r>
      <w:r w:rsidRPr="00680C95">
        <w:rPr>
          <w:lang w:val="fr-FR"/>
        </w:rPr>
        <w:t xml:space="preserve">, R </w:t>
      </w:r>
      <w:r w:rsidRPr="00680C95">
        <w:rPr>
          <w:vertAlign w:val="subscript"/>
          <w:lang w:val="fr-FR"/>
        </w:rPr>
        <w:t>3</w:t>
      </w:r>
      <w:r w:rsidRPr="00680C95">
        <w:rPr>
          <w:lang w:val="fr-FR"/>
        </w:rPr>
        <w:t xml:space="preserve">=5 </w:t>
      </w:r>
      <w:r>
        <w:t>Ω</w:t>
      </w:r>
      <w:r w:rsidRPr="00680C95">
        <w:rPr>
          <w:lang w:val="fr-FR"/>
        </w:rPr>
        <w:t xml:space="preserve"> et R</w:t>
      </w:r>
      <w:r w:rsidRPr="00680C95">
        <w:rPr>
          <w:vertAlign w:val="subscript"/>
          <w:lang w:val="fr-FR"/>
        </w:rPr>
        <w:t>4</w:t>
      </w:r>
      <w:r w:rsidRPr="00680C95">
        <w:rPr>
          <w:lang w:val="fr-FR"/>
        </w:rPr>
        <w:t xml:space="preserve">= 6 </w:t>
      </w:r>
      <w:r>
        <w:t>Ω</w:t>
      </w:r>
    </w:p>
    <w:p w:rsidR="00CB2AC4" w:rsidRDefault="00CB2AC4">
      <w:pPr>
        <w:jc w:val="center"/>
        <w:rPr>
          <w:b/>
          <w:bCs/>
          <w:sz w:val="28"/>
          <w:szCs w:val="28"/>
          <w:lang w:val="fr-FR"/>
        </w:rPr>
      </w:pPr>
    </w:p>
    <w:p w:rsidR="00E862C8" w:rsidRPr="00680C95" w:rsidRDefault="00680C95">
      <w:pPr>
        <w:jc w:val="center"/>
        <w:rPr>
          <w:lang w:val="fr-FR"/>
        </w:rPr>
      </w:pPr>
      <w:r w:rsidRPr="00680C95">
        <w:rPr>
          <w:b/>
          <w:bCs/>
          <w:sz w:val="28"/>
          <w:szCs w:val="28"/>
          <w:lang w:val="fr-FR"/>
        </w:rPr>
        <w:lastRenderedPageBreak/>
        <w:t>Ecole Diocésaine Saint Vincent de Paul</w:t>
      </w:r>
    </w:p>
    <w:p w:rsidR="00E862C8" w:rsidRPr="00680C95" w:rsidRDefault="00680C95">
      <w:pPr>
        <w:jc w:val="center"/>
        <w:rPr>
          <w:lang w:val="fr-FR"/>
        </w:rPr>
      </w:pPr>
      <w:r w:rsidRPr="00680C95">
        <w:rPr>
          <w:b/>
          <w:bCs/>
          <w:sz w:val="28"/>
          <w:szCs w:val="28"/>
          <w:lang w:val="fr-FR"/>
        </w:rPr>
        <w:t>Examen de Mécanique, S-III, février 2026, durée 1 h</w:t>
      </w:r>
    </w:p>
    <w:p w:rsidR="00E862C8" w:rsidRPr="00680C95" w:rsidRDefault="00680C95">
      <w:pPr>
        <w:jc w:val="both"/>
        <w:rPr>
          <w:lang w:val="fr-FR"/>
        </w:rPr>
      </w:pPr>
      <w:r w:rsidRPr="00680C95">
        <w:rPr>
          <w:lang w:val="fr-FR"/>
        </w:rPr>
        <w:t xml:space="preserve">Nom -----------------------.             Prénom-------------------------- </w:t>
      </w:r>
      <w:proofErr w:type="gramStart"/>
      <w:r w:rsidRPr="00680C95">
        <w:rPr>
          <w:lang w:val="fr-FR"/>
        </w:rPr>
        <w:t>( 10</w:t>
      </w:r>
      <w:proofErr w:type="gramEnd"/>
      <w:r w:rsidRPr="00680C95">
        <w:rPr>
          <w:lang w:val="fr-FR"/>
        </w:rPr>
        <w:t xml:space="preserve"> points )</w:t>
      </w:r>
    </w:p>
    <w:p w:rsidR="00E862C8" w:rsidRPr="00680C95" w:rsidRDefault="00680C95">
      <w:pPr>
        <w:jc w:val="both"/>
        <w:rPr>
          <w:lang w:val="fr-FR"/>
        </w:rPr>
      </w:pPr>
      <w:r w:rsidRPr="00680C95">
        <w:rPr>
          <w:b/>
          <w:bCs/>
          <w:sz w:val="24"/>
          <w:szCs w:val="24"/>
          <w:lang w:val="fr-FR"/>
        </w:rPr>
        <w:t xml:space="preserve">Partie I </w:t>
      </w:r>
      <w:proofErr w:type="gramStart"/>
      <w:r w:rsidRPr="00680C95">
        <w:rPr>
          <w:b/>
          <w:bCs/>
          <w:sz w:val="24"/>
          <w:szCs w:val="24"/>
          <w:lang w:val="fr-FR"/>
        </w:rPr>
        <w:t>( 4</w:t>
      </w:r>
      <w:proofErr w:type="gramEnd"/>
      <w:r w:rsidRPr="00680C95">
        <w:rPr>
          <w:b/>
          <w:bCs/>
          <w:sz w:val="24"/>
          <w:szCs w:val="24"/>
          <w:lang w:val="fr-FR"/>
        </w:rPr>
        <w:t xml:space="preserve"> points )</w:t>
      </w:r>
    </w:p>
    <w:p w:rsidR="00E862C8" w:rsidRPr="00680C95" w:rsidRDefault="00680C95">
      <w:pPr>
        <w:jc w:val="both"/>
        <w:rPr>
          <w:lang w:val="fr-FR"/>
        </w:rPr>
      </w:pPr>
      <w:r w:rsidRPr="00680C95">
        <w:rPr>
          <w:b/>
          <w:bCs/>
          <w:sz w:val="24"/>
          <w:szCs w:val="24"/>
          <w:lang w:val="fr-FR"/>
        </w:rPr>
        <w:t xml:space="preserve">1- Définir les termes suivants </w:t>
      </w:r>
      <w:proofErr w:type="gramStart"/>
      <w:r w:rsidRPr="00680C95">
        <w:rPr>
          <w:b/>
          <w:bCs/>
          <w:sz w:val="24"/>
          <w:szCs w:val="24"/>
          <w:lang w:val="fr-FR"/>
        </w:rPr>
        <w:t>( 2</w:t>
      </w:r>
      <w:proofErr w:type="gramEnd"/>
      <w:r w:rsidRPr="00680C95">
        <w:rPr>
          <w:b/>
          <w:bCs/>
          <w:sz w:val="24"/>
          <w:szCs w:val="24"/>
          <w:lang w:val="fr-FR"/>
        </w:rPr>
        <w:t xml:space="preserve"> points )</w:t>
      </w:r>
    </w:p>
    <w:p w:rsidR="00E862C8" w:rsidRDefault="00680C95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/>
        </w:rPr>
        <w:t xml:space="preserve">Chute </w:t>
      </w:r>
      <w:proofErr w:type="spellStart"/>
      <w:r>
        <w:rPr>
          <w:rFonts w:ascii="Calibri" w:hAnsi="Calibri"/>
        </w:rPr>
        <w:t>libre</w:t>
      </w:r>
      <w:proofErr w:type="spellEnd"/>
      <w:r>
        <w:rPr>
          <w:rFonts w:ascii="Calibri" w:hAnsi="Calibri"/>
        </w:rPr>
        <w:t xml:space="preserve"> d'un objet </w:t>
      </w:r>
    </w:p>
    <w:p w:rsidR="00E862C8" w:rsidRDefault="00680C95">
      <w:pPr>
        <w:pStyle w:val="ListParagraph"/>
        <w:numPr>
          <w:ilvl w:val="0"/>
          <w:numId w:val="2"/>
        </w:numPr>
        <w:jc w:val="both"/>
      </w:pPr>
      <w:proofErr w:type="spellStart"/>
      <w:r>
        <w:t>Énergie</w:t>
      </w:r>
      <w:proofErr w:type="spellEnd"/>
      <w:r>
        <w:t xml:space="preserve"> </w:t>
      </w:r>
      <w:proofErr w:type="spellStart"/>
      <w:r>
        <w:t>potentielle</w:t>
      </w:r>
      <w:proofErr w:type="spellEnd"/>
      <w:r>
        <w:t xml:space="preserve"> </w:t>
      </w:r>
    </w:p>
    <w:p w:rsidR="00E862C8" w:rsidRDefault="00680C95">
      <w:pPr>
        <w:jc w:val="both"/>
      </w:pPr>
      <w:r>
        <w:rPr>
          <w:b/>
          <w:bCs/>
          <w:sz w:val="24"/>
          <w:szCs w:val="24"/>
        </w:rPr>
        <w:t xml:space="preserve">2- </w:t>
      </w:r>
      <w:proofErr w:type="spellStart"/>
      <w:r>
        <w:rPr>
          <w:b/>
          <w:bCs/>
          <w:sz w:val="24"/>
          <w:szCs w:val="24"/>
        </w:rPr>
        <w:t>Compléter</w:t>
      </w:r>
      <w:proofErr w:type="spellEnd"/>
      <w:r>
        <w:rPr>
          <w:b/>
          <w:bCs/>
          <w:sz w:val="24"/>
          <w:szCs w:val="24"/>
        </w:rPr>
        <w:t xml:space="preserve"> (2 </w:t>
      </w:r>
      <w:proofErr w:type="gramStart"/>
      <w:r>
        <w:rPr>
          <w:b/>
          <w:bCs/>
          <w:sz w:val="24"/>
          <w:szCs w:val="24"/>
        </w:rPr>
        <w:t>points )</w:t>
      </w:r>
      <w:proofErr w:type="gramEnd"/>
    </w:p>
    <w:p w:rsidR="00E862C8" w:rsidRDefault="00680C95">
      <w:pPr>
        <w:pStyle w:val="ListParagraph"/>
        <w:numPr>
          <w:ilvl w:val="0"/>
          <w:numId w:val="3"/>
        </w:numPr>
        <w:jc w:val="both"/>
      </w:pPr>
      <w:r w:rsidRPr="00680C95">
        <w:rPr>
          <w:rFonts w:ascii="Calibri" w:hAnsi="Calibri"/>
          <w:sz w:val="24"/>
          <w:szCs w:val="24"/>
          <w:lang w:val="fr-FR"/>
        </w:rPr>
        <w:t xml:space="preserve">Un mobile atteint le sommet d'une courbe. Il doit faire face à deux types d'accélération : Une première qu'on appelle...................... </w:t>
      </w:r>
      <w:r>
        <w:rPr>
          <w:rFonts w:ascii="Calibri" w:hAnsi="Calibri"/>
          <w:sz w:val="24"/>
          <w:szCs w:val="24"/>
        </w:rPr>
        <w:t xml:space="preserve">et </w:t>
      </w:r>
      <w:proofErr w:type="spellStart"/>
      <w:r>
        <w:rPr>
          <w:rFonts w:ascii="Calibri" w:hAnsi="Calibri"/>
          <w:sz w:val="24"/>
          <w:szCs w:val="24"/>
        </w:rPr>
        <w:t>Une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autre</w:t>
      </w:r>
      <w:proofErr w:type="spellEnd"/>
      <w:r>
        <w:rPr>
          <w:rFonts w:ascii="Calibri" w:hAnsi="Calibri"/>
          <w:sz w:val="24"/>
          <w:szCs w:val="24"/>
        </w:rPr>
        <w:t xml:space="preserve"> ..........................</w:t>
      </w:r>
    </w:p>
    <w:p w:rsidR="00E862C8" w:rsidRPr="00680C95" w:rsidRDefault="00680C95">
      <w:pPr>
        <w:pStyle w:val="ListParagraph"/>
        <w:numPr>
          <w:ilvl w:val="0"/>
          <w:numId w:val="3"/>
        </w:numPr>
        <w:jc w:val="both"/>
        <w:rPr>
          <w:rFonts w:ascii="Calibri" w:hAnsi="Calibri"/>
          <w:lang w:val="fr-FR"/>
        </w:rPr>
      </w:pPr>
      <w:r w:rsidRPr="00CB2AC4">
        <w:rPr>
          <w:rFonts w:ascii="Calibri" w:hAnsi="Calibri"/>
          <w:sz w:val="24"/>
          <w:szCs w:val="24"/>
          <w:lang w:val="fr-FR"/>
        </w:rPr>
        <w:t xml:space="preserve"> </w:t>
      </w:r>
      <w:r w:rsidRPr="00680C95">
        <w:rPr>
          <w:rFonts w:ascii="Calibri" w:hAnsi="Calibri"/>
          <w:sz w:val="24"/>
          <w:szCs w:val="24"/>
          <w:lang w:val="fr-FR"/>
        </w:rPr>
        <w:t>Le produit de la vitesse angulaire (w</w:t>
      </w:r>
      <w:proofErr w:type="gramStart"/>
      <w:r w:rsidRPr="00680C95">
        <w:rPr>
          <w:rFonts w:ascii="Calibri" w:hAnsi="Calibri"/>
          <w:sz w:val="24"/>
          <w:szCs w:val="24"/>
          <w:lang w:val="fr-FR"/>
        </w:rPr>
        <w:t>)et</w:t>
      </w:r>
      <w:proofErr w:type="gramEnd"/>
      <w:r w:rsidRPr="00680C95">
        <w:rPr>
          <w:rFonts w:ascii="Calibri" w:hAnsi="Calibri"/>
          <w:sz w:val="24"/>
          <w:szCs w:val="24"/>
          <w:lang w:val="fr-FR"/>
        </w:rPr>
        <w:t xml:space="preserve"> du rayon (R) décrit par un corps s'appelle la vitesse................</w:t>
      </w:r>
    </w:p>
    <w:p w:rsidR="00E862C8" w:rsidRPr="00680C95" w:rsidRDefault="00680C95">
      <w:pPr>
        <w:pStyle w:val="ListParagraph"/>
        <w:numPr>
          <w:ilvl w:val="0"/>
          <w:numId w:val="3"/>
        </w:numPr>
        <w:jc w:val="both"/>
        <w:rPr>
          <w:lang w:val="fr-FR"/>
        </w:rPr>
      </w:pPr>
      <w:r w:rsidRPr="00680C95">
        <w:rPr>
          <w:rFonts w:ascii="Calibri" w:hAnsi="Calibri"/>
          <w:lang w:val="fr-FR"/>
        </w:rPr>
        <w:t>Un mouvement qui décrit un courbe s'appelle mouvement ......................</w:t>
      </w:r>
    </w:p>
    <w:p w:rsidR="00E862C8" w:rsidRPr="00680C95" w:rsidRDefault="00680C95">
      <w:pPr>
        <w:jc w:val="both"/>
        <w:rPr>
          <w:lang w:val="fr-FR"/>
        </w:rPr>
      </w:pPr>
      <w:r w:rsidRPr="00680C95">
        <w:rPr>
          <w:b/>
          <w:bCs/>
          <w:sz w:val="24"/>
          <w:szCs w:val="24"/>
          <w:lang w:val="fr-FR"/>
        </w:rPr>
        <w:t xml:space="preserve">Partie II </w:t>
      </w:r>
      <w:proofErr w:type="gramStart"/>
      <w:r w:rsidRPr="00680C95">
        <w:rPr>
          <w:b/>
          <w:bCs/>
          <w:sz w:val="24"/>
          <w:szCs w:val="24"/>
          <w:lang w:val="fr-FR"/>
        </w:rPr>
        <w:t>( 5</w:t>
      </w:r>
      <w:proofErr w:type="gramEnd"/>
      <w:r w:rsidRPr="00680C95">
        <w:rPr>
          <w:b/>
          <w:bCs/>
          <w:sz w:val="24"/>
          <w:szCs w:val="24"/>
          <w:lang w:val="fr-FR"/>
        </w:rPr>
        <w:t xml:space="preserve"> points )</w:t>
      </w:r>
    </w:p>
    <w:p w:rsidR="00E862C8" w:rsidRPr="00680C95" w:rsidRDefault="002914B6">
      <w:pPr>
        <w:jc w:val="both"/>
        <w:rPr>
          <w:lang w:val="fr-FR"/>
        </w:rPr>
      </w:pPr>
      <w:r w:rsidRPr="00680C95">
        <w:rPr>
          <w:b/>
          <w:bCs/>
          <w:sz w:val="24"/>
          <w:szCs w:val="24"/>
          <w:lang w:val="fr-FR"/>
        </w:rPr>
        <w:t>Résoudre</w:t>
      </w:r>
      <w:r w:rsidR="00680C95" w:rsidRPr="00680C95">
        <w:rPr>
          <w:b/>
          <w:bCs/>
          <w:sz w:val="24"/>
          <w:szCs w:val="24"/>
          <w:lang w:val="fr-FR"/>
        </w:rPr>
        <w:t xml:space="preserve"> les </w:t>
      </w:r>
      <w:r w:rsidRPr="00680C95">
        <w:rPr>
          <w:b/>
          <w:bCs/>
          <w:sz w:val="24"/>
          <w:szCs w:val="24"/>
          <w:lang w:val="fr-FR"/>
        </w:rPr>
        <w:t>exercices</w:t>
      </w:r>
      <w:r w:rsidR="00680C95" w:rsidRPr="00680C95">
        <w:rPr>
          <w:b/>
          <w:bCs/>
          <w:sz w:val="24"/>
          <w:szCs w:val="24"/>
          <w:lang w:val="fr-FR"/>
        </w:rPr>
        <w:t xml:space="preserve"> suivants</w:t>
      </w:r>
    </w:p>
    <w:p w:rsidR="00E862C8" w:rsidRPr="00680C95" w:rsidRDefault="00680C95">
      <w:pPr>
        <w:jc w:val="both"/>
        <w:rPr>
          <w:lang w:val="fr-FR"/>
        </w:rPr>
      </w:pPr>
      <w:r w:rsidRPr="00680C95">
        <w:rPr>
          <w:b/>
          <w:bCs/>
          <w:sz w:val="24"/>
          <w:szCs w:val="24"/>
          <w:lang w:val="fr-FR"/>
        </w:rPr>
        <w:t xml:space="preserve">Exo 1 </w:t>
      </w:r>
      <w:proofErr w:type="gramStart"/>
      <w:r w:rsidRPr="00680C95">
        <w:rPr>
          <w:b/>
          <w:bCs/>
          <w:sz w:val="24"/>
          <w:szCs w:val="24"/>
          <w:lang w:val="fr-FR"/>
        </w:rPr>
        <w:t>( 2</w:t>
      </w:r>
      <w:proofErr w:type="gramEnd"/>
      <w:r w:rsidRPr="00680C95">
        <w:rPr>
          <w:b/>
          <w:bCs/>
          <w:sz w:val="24"/>
          <w:szCs w:val="24"/>
          <w:lang w:val="fr-FR"/>
        </w:rPr>
        <w:t xml:space="preserve"> points )</w:t>
      </w:r>
    </w:p>
    <w:p w:rsidR="00E862C8" w:rsidRPr="00680C95" w:rsidRDefault="00680C95">
      <w:pPr>
        <w:jc w:val="both"/>
        <w:rPr>
          <w:sz w:val="24"/>
          <w:szCs w:val="24"/>
          <w:lang w:val="fr-FR"/>
        </w:rPr>
      </w:pPr>
      <w:r w:rsidRPr="00680C95">
        <w:rPr>
          <w:sz w:val="24"/>
          <w:szCs w:val="24"/>
          <w:lang w:val="fr-FR"/>
        </w:rPr>
        <w:t>Déterminer l'énergie potentielle d'une bille qui tombe d'une hauteur de 10 mètres. La constante de pesanteur est de g= 9 m/s</w:t>
      </w:r>
      <w:r w:rsidRPr="00680C95">
        <w:rPr>
          <w:sz w:val="24"/>
          <w:szCs w:val="24"/>
          <w:vertAlign w:val="subscript"/>
          <w:lang w:val="fr-FR"/>
        </w:rPr>
        <w:t>2</w:t>
      </w:r>
      <w:r w:rsidRPr="00680C95">
        <w:rPr>
          <w:sz w:val="24"/>
          <w:szCs w:val="24"/>
          <w:lang w:val="fr-FR"/>
        </w:rPr>
        <w:t>.</w:t>
      </w:r>
    </w:p>
    <w:p w:rsidR="00E862C8" w:rsidRPr="00680C95" w:rsidRDefault="00680C95">
      <w:pPr>
        <w:jc w:val="both"/>
        <w:rPr>
          <w:lang w:val="fr-FR"/>
        </w:rPr>
      </w:pPr>
      <w:r w:rsidRPr="00680C95">
        <w:rPr>
          <w:sz w:val="24"/>
          <w:szCs w:val="24"/>
          <w:lang w:val="fr-FR"/>
        </w:rPr>
        <w:t>On donne g= 9.8 m/s</w:t>
      </w:r>
      <w:r w:rsidRPr="00680C95">
        <w:rPr>
          <w:sz w:val="24"/>
          <w:szCs w:val="24"/>
          <w:vertAlign w:val="superscript"/>
          <w:lang w:val="fr-FR"/>
        </w:rPr>
        <w:t>2</w:t>
      </w:r>
    </w:p>
    <w:p w:rsidR="00E862C8" w:rsidRPr="00680C95" w:rsidRDefault="00680C95">
      <w:pPr>
        <w:jc w:val="both"/>
        <w:rPr>
          <w:lang w:val="fr-FR"/>
        </w:rPr>
      </w:pPr>
      <w:r w:rsidRPr="00680C95">
        <w:rPr>
          <w:b/>
          <w:bCs/>
          <w:sz w:val="24"/>
          <w:szCs w:val="24"/>
          <w:lang w:val="fr-FR"/>
        </w:rPr>
        <w:t xml:space="preserve">Exo 2 </w:t>
      </w:r>
      <w:proofErr w:type="gramStart"/>
      <w:r w:rsidRPr="00680C95">
        <w:rPr>
          <w:b/>
          <w:bCs/>
          <w:sz w:val="24"/>
          <w:szCs w:val="24"/>
          <w:lang w:val="fr-FR"/>
        </w:rPr>
        <w:t>( 2</w:t>
      </w:r>
      <w:proofErr w:type="gramEnd"/>
      <w:r w:rsidRPr="00680C95">
        <w:rPr>
          <w:b/>
          <w:bCs/>
          <w:sz w:val="24"/>
          <w:szCs w:val="24"/>
          <w:lang w:val="fr-FR"/>
        </w:rPr>
        <w:t xml:space="preserve"> points )</w:t>
      </w:r>
    </w:p>
    <w:p w:rsidR="00E862C8" w:rsidRPr="00680C95" w:rsidRDefault="00680C95">
      <w:pPr>
        <w:jc w:val="both"/>
        <w:rPr>
          <w:lang w:val="fr-FR"/>
        </w:rPr>
      </w:pPr>
      <w:r w:rsidRPr="00680C95">
        <w:rPr>
          <w:sz w:val="24"/>
          <w:szCs w:val="24"/>
          <w:lang w:val="fr-FR"/>
        </w:rPr>
        <w:t xml:space="preserve">Une voiture part d'une vitesse 5 m/s et d'une masse de 30 kilogrammes. Son énergie </w:t>
      </w:r>
      <w:proofErr w:type="spellStart"/>
      <w:r w:rsidRPr="00680C95">
        <w:rPr>
          <w:sz w:val="24"/>
          <w:szCs w:val="24"/>
          <w:lang w:val="fr-FR"/>
        </w:rPr>
        <w:t>énergie</w:t>
      </w:r>
      <w:proofErr w:type="spellEnd"/>
      <w:r w:rsidRPr="00680C95">
        <w:rPr>
          <w:sz w:val="24"/>
          <w:szCs w:val="24"/>
          <w:lang w:val="fr-FR"/>
        </w:rPr>
        <w:t xml:space="preserve"> cinétique </w:t>
      </w:r>
    </w:p>
    <w:p w:rsidR="00E862C8" w:rsidRPr="00680C95" w:rsidRDefault="00C52AB0">
      <w:pPr>
        <w:jc w:val="both"/>
        <w:rPr>
          <w:lang w:val="fr-FR"/>
        </w:rPr>
      </w:pPr>
      <w:r>
        <w:rPr>
          <w:b/>
          <w:bCs/>
          <w:sz w:val="24"/>
          <w:szCs w:val="24"/>
          <w:lang w:val="fr-FR"/>
        </w:rPr>
        <w:t xml:space="preserve">Exo 2 </w:t>
      </w:r>
      <w:proofErr w:type="gramStart"/>
      <w:r w:rsidR="00680C95" w:rsidRPr="00680C95">
        <w:rPr>
          <w:b/>
          <w:bCs/>
          <w:sz w:val="24"/>
          <w:szCs w:val="24"/>
          <w:lang w:val="fr-FR"/>
        </w:rPr>
        <w:t>( 2</w:t>
      </w:r>
      <w:proofErr w:type="gramEnd"/>
      <w:r w:rsidR="00680C95" w:rsidRPr="00680C95">
        <w:rPr>
          <w:b/>
          <w:bCs/>
          <w:sz w:val="24"/>
          <w:szCs w:val="24"/>
          <w:lang w:val="fr-FR"/>
        </w:rPr>
        <w:t xml:space="preserve"> points )</w:t>
      </w:r>
    </w:p>
    <w:p w:rsidR="00E862C8" w:rsidRPr="00680C95" w:rsidRDefault="00680C95">
      <w:pPr>
        <w:jc w:val="both"/>
        <w:rPr>
          <w:lang w:val="fr-FR"/>
        </w:rPr>
      </w:pPr>
      <w:r w:rsidRPr="00680C95">
        <w:rPr>
          <w:sz w:val="24"/>
          <w:szCs w:val="24"/>
          <w:lang w:val="fr-FR"/>
        </w:rPr>
        <w:t xml:space="preserve">Un objet tombe sans vitesse initiale, d'une hauteur de 5 </w:t>
      </w:r>
      <w:proofErr w:type="gramStart"/>
      <w:r w:rsidRPr="00680C95">
        <w:rPr>
          <w:sz w:val="24"/>
          <w:szCs w:val="24"/>
          <w:lang w:val="fr-FR"/>
        </w:rPr>
        <w:t>mètres .</w:t>
      </w:r>
      <w:proofErr w:type="gramEnd"/>
      <w:r w:rsidRPr="00680C95">
        <w:rPr>
          <w:sz w:val="24"/>
          <w:szCs w:val="24"/>
          <w:lang w:val="fr-FR"/>
        </w:rPr>
        <w:t xml:space="preserve"> g = 10 N/kg</w:t>
      </w:r>
    </w:p>
    <w:p w:rsidR="00E862C8" w:rsidRPr="00680C95" w:rsidRDefault="00680C95">
      <w:pPr>
        <w:jc w:val="both"/>
        <w:rPr>
          <w:lang w:val="fr-FR"/>
        </w:rPr>
      </w:pPr>
      <w:r w:rsidRPr="00680C95">
        <w:rPr>
          <w:sz w:val="24"/>
          <w:szCs w:val="24"/>
          <w:lang w:val="fr-FR"/>
        </w:rPr>
        <w:t xml:space="preserve">Quelle </w:t>
      </w:r>
      <w:r w:rsidR="002914B6">
        <w:rPr>
          <w:sz w:val="24"/>
          <w:szCs w:val="24"/>
          <w:lang w:val="fr-FR"/>
        </w:rPr>
        <w:t>est sa vitesse au sol ?</w:t>
      </w:r>
    </w:p>
    <w:p w:rsidR="00E862C8" w:rsidRPr="00680C95" w:rsidRDefault="00E862C8">
      <w:pPr>
        <w:jc w:val="both"/>
        <w:rPr>
          <w:lang w:val="fr-FR"/>
        </w:rPr>
      </w:pPr>
    </w:p>
    <w:p w:rsidR="00E862C8" w:rsidRPr="00680C95" w:rsidRDefault="00680C95">
      <w:pPr>
        <w:jc w:val="center"/>
        <w:rPr>
          <w:lang w:val="fr-FR"/>
        </w:rPr>
      </w:pPr>
      <w:r w:rsidRPr="00680C95">
        <w:rPr>
          <w:b/>
          <w:bCs/>
          <w:sz w:val="28"/>
          <w:szCs w:val="28"/>
          <w:lang w:val="fr-FR"/>
        </w:rPr>
        <w:lastRenderedPageBreak/>
        <w:t>Ecole Diocésaine Saint Vincent de Paul</w:t>
      </w:r>
    </w:p>
    <w:p w:rsidR="00E862C8" w:rsidRPr="00680C95" w:rsidRDefault="00680C95">
      <w:pPr>
        <w:jc w:val="center"/>
        <w:rPr>
          <w:lang w:val="fr-FR"/>
        </w:rPr>
      </w:pPr>
      <w:r w:rsidRPr="00680C95">
        <w:rPr>
          <w:b/>
          <w:bCs/>
          <w:sz w:val="28"/>
          <w:szCs w:val="28"/>
          <w:lang w:val="fr-FR"/>
        </w:rPr>
        <w:t xml:space="preserve">Examen de circuit Optique, S-III, février 2026, durée: 1h, </w:t>
      </w:r>
    </w:p>
    <w:p w:rsidR="00E862C8" w:rsidRPr="00680C95" w:rsidRDefault="00680C95">
      <w:pPr>
        <w:jc w:val="both"/>
        <w:rPr>
          <w:lang w:val="fr-FR"/>
        </w:rPr>
      </w:pPr>
      <w:r w:rsidRPr="00680C95">
        <w:rPr>
          <w:lang w:val="fr-FR"/>
        </w:rPr>
        <w:t>Nom -----------------------.             Prénom------------------------  (10 points)</w:t>
      </w:r>
    </w:p>
    <w:p w:rsidR="00E862C8" w:rsidRPr="00680C95" w:rsidRDefault="00680C95">
      <w:pPr>
        <w:jc w:val="both"/>
        <w:rPr>
          <w:lang w:val="fr-FR"/>
        </w:rPr>
      </w:pPr>
      <w:r w:rsidRPr="00680C95">
        <w:rPr>
          <w:b/>
          <w:bCs/>
          <w:sz w:val="24"/>
          <w:szCs w:val="24"/>
          <w:lang w:val="fr-FR"/>
        </w:rPr>
        <w:t>Partie I  (5 points)</w:t>
      </w:r>
    </w:p>
    <w:p w:rsidR="00E862C8" w:rsidRPr="00680C95" w:rsidRDefault="00680C95">
      <w:pPr>
        <w:jc w:val="both"/>
        <w:rPr>
          <w:lang w:val="fr-FR"/>
        </w:rPr>
      </w:pPr>
      <w:r w:rsidRPr="00680C95">
        <w:rPr>
          <w:b/>
          <w:bCs/>
          <w:sz w:val="24"/>
          <w:szCs w:val="24"/>
          <w:lang w:val="fr-FR"/>
        </w:rPr>
        <w:t>1- Définir  les termes suivants (3 pts)</w:t>
      </w:r>
    </w:p>
    <w:p w:rsidR="00E862C8" w:rsidRPr="00680C95" w:rsidRDefault="00680C95">
      <w:pPr>
        <w:jc w:val="both"/>
        <w:rPr>
          <w:lang w:val="fr-FR"/>
        </w:rPr>
      </w:pPr>
      <w:r w:rsidRPr="00680C95">
        <w:rPr>
          <w:lang w:val="fr-FR"/>
        </w:rPr>
        <w:t xml:space="preserve">Lentilles accolées </w:t>
      </w:r>
    </w:p>
    <w:p w:rsidR="00E862C8" w:rsidRPr="00680C95" w:rsidRDefault="00680C95">
      <w:pPr>
        <w:jc w:val="both"/>
        <w:rPr>
          <w:lang w:val="fr-FR"/>
        </w:rPr>
      </w:pPr>
      <w:r w:rsidRPr="00680C95">
        <w:rPr>
          <w:lang w:val="fr-FR"/>
        </w:rPr>
        <w:t xml:space="preserve">Lentille divergente </w:t>
      </w:r>
    </w:p>
    <w:p w:rsidR="00E862C8" w:rsidRPr="00680C95" w:rsidRDefault="00680C95">
      <w:pPr>
        <w:jc w:val="both"/>
        <w:rPr>
          <w:lang w:val="fr-FR"/>
        </w:rPr>
      </w:pPr>
      <w:r w:rsidRPr="00680C95">
        <w:rPr>
          <w:lang w:val="fr-FR"/>
        </w:rPr>
        <w:t xml:space="preserve">Foyer principal objet d'une lentille convergente </w:t>
      </w:r>
    </w:p>
    <w:p w:rsidR="00E862C8" w:rsidRPr="00680C95" w:rsidRDefault="00680C95">
      <w:pPr>
        <w:jc w:val="both"/>
        <w:rPr>
          <w:lang w:val="fr-FR"/>
        </w:rPr>
      </w:pPr>
      <w:r w:rsidRPr="00680C95">
        <w:rPr>
          <w:b/>
          <w:bCs/>
          <w:sz w:val="24"/>
          <w:szCs w:val="24"/>
          <w:lang w:val="fr-FR"/>
        </w:rPr>
        <w:t>2- Compléter (2 pts)</w:t>
      </w:r>
    </w:p>
    <w:p w:rsidR="00E862C8" w:rsidRPr="00680C95" w:rsidRDefault="00680C95">
      <w:pPr>
        <w:jc w:val="both"/>
        <w:rPr>
          <w:lang w:val="fr-FR"/>
        </w:rPr>
      </w:pPr>
      <w:r w:rsidRPr="00680C95">
        <w:rPr>
          <w:lang w:val="fr-FR"/>
        </w:rPr>
        <w:t xml:space="preserve">L'unité de la convergence d'une lentille est </w:t>
      </w:r>
      <w:proofErr w:type="spellStart"/>
      <w:r w:rsidRPr="00680C95">
        <w:rPr>
          <w:lang w:val="fr-FR"/>
        </w:rPr>
        <w:t>la</w:t>
      </w:r>
      <w:proofErr w:type="spellEnd"/>
      <w:r w:rsidRPr="00680C95">
        <w:rPr>
          <w:lang w:val="fr-FR"/>
        </w:rPr>
        <w:t xml:space="preserve"> .............................</w:t>
      </w:r>
    </w:p>
    <w:p w:rsidR="00E862C8" w:rsidRPr="00680C95" w:rsidRDefault="00680C95">
      <w:pPr>
        <w:jc w:val="both"/>
        <w:rPr>
          <w:lang w:val="fr-FR"/>
        </w:rPr>
      </w:pPr>
      <w:r w:rsidRPr="00680C95">
        <w:rPr>
          <w:lang w:val="fr-FR"/>
        </w:rPr>
        <w:t>Si la convergence  est inférieure à zéro dans deux lentilles. On dit que le système est ..................</w:t>
      </w:r>
    </w:p>
    <w:p w:rsidR="00E862C8" w:rsidRPr="00680C95" w:rsidRDefault="00680C95">
      <w:pPr>
        <w:jc w:val="both"/>
        <w:rPr>
          <w:lang w:val="fr-FR"/>
        </w:rPr>
      </w:pPr>
      <w:r w:rsidRPr="00680C95">
        <w:rPr>
          <w:lang w:val="fr-FR"/>
        </w:rPr>
        <w:t>Si l'objet se trouve au double de la distance focale. Alors la grandeur de l'image est ............... à la grandeur de l'objet.</w:t>
      </w:r>
    </w:p>
    <w:p w:rsidR="00E862C8" w:rsidRPr="00680C95" w:rsidRDefault="00E862C8">
      <w:pPr>
        <w:jc w:val="both"/>
        <w:rPr>
          <w:lang w:val="fr-FR"/>
        </w:rPr>
      </w:pPr>
    </w:p>
    <w:p w:rsidR="00E862C8" w:rsidRPr="00680C95" w:rsidRDefault="00680C95">
      <w:pPr>
        <w:jc w:val="both"/>
        <w:rPr>
          <w:lang w:val="fr-FR"/>
        </w:rPr>
      </w:pPr>
      <w:r w:rsidRPr="00680C95">
        <w:rPr>
          <w:b/>
          <w:bCs/>
          <w:sz w:val="24"/>
          <w:szCs w:val="24"/>
          <w:lang w:val="fr-FR"/>
        </w:rPr>
        <w:t>Partie II (5  points)</w:t>
      </w:r>
    </w:p>
    <w:p w:rsidR="00E862C8" w:rsidRPr="00680C95" w:rsidRDefault="00C52AB0">
      <w:pPr>
        <w:jc w:val="both"/>
        <w:rPr>
          <w:lang w:val="fr-FR"/>
        </w:rPr>
      </w:pPr>
      <w:r w:rsidRPr="00680C95">
        <w:rPr>
          <w:b/>
          <w:bCs/>
          <w:sz w:val="24"/>
          <w:szCs w:val="24"/>
          <w:lang w:val="fr-FR"/>
        </w:rPr>
        <w:t>Résoudre</w:t>
      </w:r>
      <w:r w:rsidR="00680C95" w:rsidRPr="00680C95">
        <w:rPr>
          <w:b/>
          <w:bCs/>
          <w:sz w:val="24"/>
          <w:szCs w:val="24"/>
          <w:lang w:val="fr-FR"/>
        </w:rPr>
        <w:t xml:space="preserve"> l'exercice suivant (5 pts)</w:t>
      </w:r>
    </w:p>
    <w:p w:rsidR="00E862C8" w:rsidRDefault="00680C95">
      <w:pPr>
        <w:jc w:val="both"/>
      </w:pPr>
      <w:r w:rsidRPr="00680C95">
        <w:rPr>
          <w:lang w:val="fr-FR"/>
        </w:rPr>
        <w:t xml:space="preserve">Deux lentilles  L1=30 centimètres convergentes et l'autre L2= 40 centimètres divergentes, sont accolées.  </w:t>
      </w:r>
      <w:proofErr w:type="spellStart"/>
      <w:proofErr w:type="gramStart"/>
      <w:r>
        <w:t>Calculer</w:t>
      </w:r>
      <w:proofErr w:type="spellEnd"/>
      <w:r>
        <w:t xml:space="preserve"> :</w:t>
      </w:r>
      <w:proofErr w:type="gramEnd"/>
    </w:p>
    <w:p w:rsidR="00E862C8" w:rsidRDefault="00680C95">
      <w:pPr>
        <w:pStyle w:val="ListParagraph"/>
        <w:numPr>
          <w:ilvl w:val="0"/>
          <w:numId w:val="4"/>
        </w:numPr>
        <w:jc w:val="both"/>
        <w:rPr>
          <w:rFonts w:ascii="Calibri" w:hAnsi="Calibri"/>
        </w:rPr>
      </w:pPr>
      <w:r>
        <w:rPr>
          <w:rFonts w:ascii="Calibri" w:hAnsi="Calibri"/>
        </w:rPr>
        <w:t xml:space="preserve">La distance </w:t>
      </w:r>
      <w:proofErr w:type="spellStart"/>
      <w:r>
        <w:rPr>
          <w:rFonts w:ascii="Calibri" w:hAnsi="Calibri"/>
        </w:rPr>
        <w:t>focale</w:t>
      </w:r>
      <w:proofErr w:type="spellEnd"/>
      <w:r>
        <w:rPr>
          <w:rFonts w:ascii="Calibri" w:hAnsi="Calibri"/>
        </w:rPr>
        <w:t xml:space="preserve"> du </w:t>
      </w:r>
      <w:proofErr w:type="spellStart"/>
      <w:r>
        <w:rPr>
          <w:rFonts w:ascii="Calibri" w:hAnsi="Calibri"/>
        </w:rPr>
        <w:t>système</w:t>
      </w:r>
      <w:proofErr w:type="spellEnd"/>
      <w:r>
        <w:rPr>
          <w:rFonts w:ascii="Calibri" w:hAnsi="Calibri"/>
        </w:rPr>
        <w:t xml:space="preserve"> </w:t>
      </w:r>
    </w:p>
    <w:p w:rsidR="00E862C8" w:rsidRDefault="00680C95">
      <w:pPr>
        <w:pStyle w:val="ListParagraph"/>
        <w:numPr>
          <w:ilvl w:val="0"/>
          <w:numId w:val="4"/>
        </w:numPr>
        <w:jc w:val="both"/>
        <w:rPr>
          <w:rFonts w:ascii="Calibri" w:hAnsi="Calibri"/>
        </w:rPr>
      </w:pPr>
      <w:r>
        <w:rPr>
          <w:rFonts w:ascii="Calibri" w:hAnsi="Calibri"/>
        </w:rPr>
        <w:t xml:space="preserve">La convergence du </w:t>
      </w:r>
      <w:proofErr w:type="spellStart"/>
      <w:r>
        <w:rPr>
          <w:rFonts w:ascii="Calibri" w:hAnsi="Calibri"/>
        </w:rPr>
        <w:t>système</w:t>
      </w:r>
      <w:proofErr w:type="spellEnd"/>
      <w:r>
        <w:rPr>
          <w:rFonts w:ascii="Calibri" w:hAnsi="Calibri"/>
        </w:rPr>
        <w:t xml:space="preserve"> </w:t>
      </w:r>
    </w:p>
    <w:p w:rsidR="00E862C8" w:rsidRPr="00680C95" w:rsidRDefault="00680C95">
      <w:pPr>
        <w:pStyle w:val="ListParagraph"/>
        <w:numPr>
          <w:ilvl w:val="0"/>
          <w:numId w:val="4"/>
        </w:numPr>
        <w:jc w:val="both"/>
        <w:rPr>
          <w:lang w:val="fr-FR"/>
        </w:rPr>
      </w:pPr>
      <w:r w:rsidRPr="00680C95">
        <w:rPr>
          <w:rFonts w:ascii="Calibri" w:hAnsi="Calibri"/>
          <w:lang w:val="fr-FR"/>
        </w:rPr>
        <w:t>Les convergences de ces deux lentilles.</w:t>
      </w:r>
    </w:p>
    <w:p w:rsidR="00E862C8" w:rsidRPr="00680C95" w:rsidRDefault="00E862C8">
      <w:pPr>
        <w:jc w:val="both"/>
        <w:rPr>
          <w:lang w:val="fr-FR"/>
        </w:rPr>
      </w:pPr>
    </w:p>
    <w:p w:rsidR="00C52AB0" w:rsidRDefault="00680C95">
      <w:pPr>
        <w:jc w:val="both"/>
      </w:pPr>
      <w:proofErr w:type="spellStart"/>
      <w:r>
        <w:t>Schéma</w:t>
      </w:r>
      <w:proofErr w:type="spellEnd"/>
      <w:r>
        <w:t xml:space="preserve"> </w:t>
      </w:r>
    </w:p>
    <w:p w:rsidR="00C52AB0" w:rsidRDefault="00C52AB0">
      <w:pPr>
        <w:jc w:val="both"/>
      </w:pPr>
      <w:r>
        <w:t xml:space="preserve">      </w:t>
      </w:r>
    </w:p>
    <w:p w:rsidR="00E862C8" w:rsidRDefault="00C52AB0">
      <w:pPr>
        <w:jc w:val="both"/>
      </w:pPr>
      <w:r>
        <w:t xml:space="preserve">                                                                                                                                                      </w:t>
      </w:r>
      <w:r w:rsidR="00680C95">
        <w:t>Bon travail</w:t>
      </w:r>
    </w:p>
    <w:sectPr w:rsidR="00E86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Device Font 10cp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2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">
    <w:nsid w:val="00000003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">
    <w:nsid w:val="346E1022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19"/>
  <w:proofState w:spelling="clean" w:grammar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62C8"/>
    <w:rsid w:val="002914B6"/>
    <w:rsid w:val="00313D4E"/>
    <w:rsid w:val="00333668"/>
    <w:rsid w:val="004C7331"/>
    <w:rsid w:val="00680C95"/>
    <w:rsid w:val="00C52AB0"/>
    <w:rsid w:val="00CB2AC4"/>
    <w:rsid w:val="00E8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</w:pPr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0C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C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</w:pPr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0C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C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434</Words>
  <Characters>2479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2908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moto g stylus 5G</dc:creator>
  <cp:lastModifiedBy>Ecole Diocésaine SVP</cp:lastModifiedBy>
  <cp:revision>5</cp:revision>
  <cp:lastPrinted>2026-02-24T17:13:00Z</cp:lastPrinted>
  <dcterms:created xsi:type="dcterms:W3CDTF">2026-02-23T17:32:00Z</dcterms:created>
  <dcterms:modified xsi:type="dcterms:W3CDTF">2026-02-24T18:15:00Z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54ba75a4ce024f3a91a0f9ec7205fb92</vt:lpwstr>
  </property>
</Properties>
</file>